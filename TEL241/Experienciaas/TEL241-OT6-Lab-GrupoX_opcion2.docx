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9762A" w14:textId="0A8FDC6E" w:rsidR="00C33C14" w:rsidRDefault="00C33C14" w:rsidP="007A3CA7">
      <w:pPr>
        <w:pStyle w:val="Text"/>
        <w:rPr>
          <w:sz w:val="18"/>
        </w:rPr>
      </w:pPr>
      <w:r w:rsidRPr="00E544D2">
        <w:rPr>
          <w:noProof/>
        </w:rPr>
        <mc:AlternateContent>
          <mc:Choice Requires="wps">
            <w:drawing>
              <wp:anchor distT="0" distB="0" distL="114300" distR="114300" simplePos="0" relativeHeight="251659264" behindDoc="0" locked="0" layoutInCell="0" allowOverlap="1" wp14:anchorId="1BCBC8C8" wp14:editId="221AD380">
                <wp:simplePos x="0" y="0"/>
                <wp:positionH relativeFrom="page">
                  <wp:posOffset>884122</wp:posOffset>
                </wp:positionH>
                <wp:positionV relativeFrom="page">
                  <wp:posOffset>932567</wp:posOffset>
                </wp:positionV>
                <wp:extent cx="6210300" cy="2549420"/>
                <wp:effectExtent l="0" t="0" r="0" b="0"/>
                <wp:wrapThrough wrapText="bothSides">
                  <wp:wrapPolygon edited="0">
                    <wp:start x="221" y="108"/>
                    <wp:lineTo x="221" y="21309"/>
                    <wp:lineTo x="21335" y="21309"/>
                    <wp:lineTo x="21335" y="108"/>
                    <wp:lineTo x="221" y="108"/>
                  </wp:wrapPolygon>
                </wp:wrapThrough>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254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Borders>
                                <w:top w:val="nil"/>
                                <w:left w:val="nil"/>
                                <w:bottom w:val="nil"/>
                                <w:right w:val="nil"/>
                              </w:tblBorders>
                              <w:tblLayout w:type="fixed"/>
                              <w:tblLook w:val="0000" w:firstRow="0" w:lastRow="0" w:firstColumn="0" w:lastColumn="0" w:noHBand="0" w:noVBand="0"/>
                            </w:tblPr>
                            <w:tblGrid>
                              <w:gridCol w:w="1112"/>
                              <w:gridCol w:w="1418"/>
                              <w:gridCol w:w="1700"/>
                              <w:gridCol w:w="1277"/>
                              <w:gridCol w:w="840"/>
                              <w:gridCol w:w="1142"/>
                              <w:gridCol w:w="1581"/>
                            </w:tblGrid>
                            <w:tr w:rsidR="00C33C14" w:rsidRPr="00E544D2" w14:paraId="0870A4FA" w14:textId="77777777" w:rsidTr="006C0411">
                              <w:trPr>
                                <w:trHeight w:val="348"/>
                                <w:jc w:val="center"/>
                              </w:trPr>
                              <w:tc>
                                <w:tcPr>
                                  <w:tcW w:w="6347" w:type="dxa"/>
                                  <w:gridSpan w:val="5"/>
                                  <w:tcBorders>
                                    <w:top w:val="single" w:sz="6" w:space="0" w:color="000000"/>
                                    <w:left w:val="single" w:sz="4" w:space="0" w:color="000000"/>
                                    <w:bottom w:val="single" w:sz="6" w:space="0" w:color="000000"/>
                                    <w:right w:val="single" w:sz="4" w:space="0" w:color="000000"/>
                                  </w:tcBorders>
                                </w:tcPr>
                                <w:p w14:paraId="5D96E340" w14:textId="045C97EE" w:rsidR="00C33C14" w:rsidRPr="00E544D2" w:rsidRDefault="00C33C14" w:rsidP="006C0411">
                                  <w:pPr>
                                    <w:pStyle w:val="Default"/>
                                    <w:rPr>
                                      <w:rFonts w:ascii="Times New Roman" w:hAnsi="Times New Roman" w:cs="Times New Roman"/>
                                      <w:sz w:val="20"/>
                                      <w:szCs w:val="20"/>
                                    </w:rPr>
                                  </w:pPr>
                                  <w:r w:rsidRPr="00E544D2">
                                    <w:rPr>
                                      <w:rFonts w:ascii="Times New Roman" w:hAnsi="Times New Roman" w:cs="Times New Roman"/>
                                      <w:b/>
                                      <w:bCs/>
                                      <w:sz w:val="20"/>
                                      <w:szCs w:val="20"/>
                                    </w:rPr>
                                    <w:t xml:space="preserve">ASIGNATURA: </w:t>
                                  </w:r>
                                  <w:r w:rsidR="00E03D17">
                                    <w:rPr>
                                      <w:rFonts w:ascii="Times New Roman" w:hAnsi="Times New Roman" w:cs="Times New Roman"/>
                                      <w:sz w:val="20"/>
                                      <w:szCs w:val="20"/>
                                    </w:rPr>
                                    <w:t>TEL241 L</w:t>
                                  </w:r>
                                  <w:r w:rsidRPr="00E544D2">
                                    <w:rPr>
                                      <w:rFonts w:ascii="Times New Roman" w:hAnsi="Times New Roman" w:cs="Times New Roman"/>
                                      <w:sz w:val="20"/>
                                      <w:szCs w:val="20"/>
                                    </w:rPr>
                                    <w:t>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14:paraId="0098FEB9" w14:textId="77777777" w:rsidR="00C33C14" w:rsidRPr="00E544D2" w:rsidRDefault="00C33C14" w:rsidP="006C0411">
                                  <w:pPr>
                                    <w:pStyle w:val="Default"/>
                                    <w:rPr>
                                      <w:rFonts w:ascii="Times New Roman" w:hAnsi="Times New Roman" w:cs="Times New Roman"/>
                                      <w:sz w:val="20"/>
                                      <w:szCs w:val="20"/>
                                    </w:rPr>
                                  </w:pPr>
                                  <w:r w:rsidRPr="00E544D2">
                                    <w:rPr>
                                      <w:rFonts w:ascii="Times New Roman" w:hAnsi="Times New Roman" w:cs="Times New Roman"/>
                                      <w:sz w:val="20"/>
                                      <w:szCs w:val="20"/>
                                    </w:rPr>
                                    <w:t xml:space="preserve">ÁREA DE CONOCIMIENTO: </w:t>
                                  </w:r>
                                  <w:r>
                                    <w:rPr>
                                      <w:rFonts w:ascii="Times New Roman" w:hAnsi="Times New Roman" w:cs="Times New Roman"/>
                                      <w:b/>
                                      <w:bCs/>
                                      <w:sz w:val="20"/>
                                      <w:szCs w:val="20"/>
                                    </w:rPr>
                                    <w:t>Networking</w:t>
                                  </w:r>
                                </w:p>
                              </w:tc>
                            </w:tr>
                            <w:tr w:rsidR="00C33C14" w:rsidRPr="00E03D17" w14:paraId="2C625819" w14:textId="77777777" w:rsidTr="006C0411">
                              <w:trPr>
                                <w:trHeight w:val="173"/>
                                <w:jc w:val="center"/>
                              </w:trPr>
                              <w:tc>
                                <w:tcPr>
                                  <w:tcW w:w="4230" w:type="dxa"/>
                                  <w:gridSpan w:val="3"/>
                                  <w:tcBorders>
                                    <w:top w:val="single" w:sz="6" w:space="0" w:color="000000"/>
                                    <w:left w:val="single" w:sz="4" w:space="0" w:color="000000"/>
                                    <w:bottom w:val="single" w:sz="6" w:space="0" w:color="000000"/>
                                    <w:right w:val="single" w:sz="4" w:space="0" w:color="000000"/>
                                  </w:tcBorders>
                                  <w:vAlign w:val="center"/>
                                </w:tcPr>
                                <w:p w14:paraId="6475ACE9" w14:textId="77777777" w:rsidR="00C33C14" w:rsidRPr="00E544D2" w:rsidRDefault="00C33C14" w:rsidP="006C0411">
                                  <w:pPr>
                                    <w:pStyle w:val="Default"/>
                                    <w:rPr>
                                      <w:rFonts w:ascii="Times New Roman" w:hAnsi="Times New Roman" w:cs="Times New Roman"/>
                                      <w:sz w:val="20"/>
                                      <w:szCs w:val="20"/>
                                    </w:rPr>
                                  </w:pPr>
                                  <w:r w:rsidRPr="00E544D2">
                                    <w:rPr>
                                      <w:rFonts w:ascii="Times New Roman" w:hAnsi="Times New Roman" w:cs="Times New Roman"/>
                                      <w:sz w:val="20"/>
                                      <w:szCs w:val="20"/>
                                    </w:rPr>
                                    <w:t xml:space="preserve">Profesor:  </w:t>
                                  </w:r>
                                  <w:r>
                                    <w:rPr>
                                      <w:rFonts w:ascii="Times New Roman" w:hAnsi="Times New Roman" w:cs="Times New Roman"/>
                                      <w:sz w:val="20"/>
                                      <w:szCs w:val="20"/>
                                    </w:rPr>
                                    <w:t>Sebastián</w:t>
                                  </w:r>
                                  <w:r w:rsidRPr="00E544D2">
                                    <w:rPr>
                                      <w:rFonts w:ascii="Times New Roman" w:hAnsi="Times New Roman" w:cs="Times New Roman"/>
                                      <w:sz w:val="20"/>
                                      <w:szCs w:val="20"/>
                                    </w:rPr>
                                    <w:t xml:space="preserve"> </w:t>
                                  </w:r>
                                  <w:r>
                                    <w:rPr>
                                      <w:rFonts w:ascii="Times New Roman" w:hAnsi="Times New Roman" w:cs="Times New Roman"/>
                                      <w:sz w:val="20"/>
                                      <w:szCs w:val="20"/>
                                    </w:rPr>
                                    <w:t>Contreras M</w:t>
                                  </w:r>
                                  <w:r w:rsidRPr="00E544D2">
                                    <w:rPr>
                                      <w:rFonts w:ascii="Times New Roman" w:hAnsi="Times New Roman" w:cs="Times New Roman"/>
                                      <w:sz w:val="20"/>
                                      <w:szCs w:val="20"/>
                                    </w:rPr>
                                    <w:t>.</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14:paraId="117764CA" w14:textId="4ED1A447" w:rsidR="00C33C14" w:rsidRPr="00E544D2" w:rsidRDefault="006C1611" w:rsidP="006C0411">
                                  <w:pPr>
                                    <w:pStyle w:val="Default"/>
                                    <w:rPr>
                                      <w:rFonts w:ascii="Times New Roman" w:hAnsi="Times New Roman" w:cs="Times New Roman"/>
                                      <w:sz w:val="20"/>
                                      <w:szCs w:val="20"/>
                                    </w:rPr>
                                  </w:pPr>
                                  <w:r>
                                    <w:rPr>
                                      <w:rFonts w:ascii="Times New Roman" w:hAnsi="Times New Roman" w:cs="Times New Roman"/>
                                      <w:b/>
                                      <w:bCs/>
                                      <w:i/>
                                      <w:iCs/>
                                      <w:sz w:val="20"/>
                                      <w:szCs w:val="20"/>
                                    </w:rPr>
                                    <w:t>Orden de Trabajo</w:t>
                                  </w:r>
                                  <w:r w:rsidR="00C33C14" w:rsidRPr="00E544D2">
                                    <w:rPr>
                                      <w:rFonts w:ascii="Times New Roman" w:hAnsi="Times New Roman" w:cs="Times New Roman"/>
                                      <w:b/>
                                      <w:bCs/>
                                      <w:i/>
                                      <w:iCs/>
                                      <w:sz w:val="20"/>
                                      <w:szCs w:val="20"/>
                                    </w:rPr>
                                    <w:t xml:space="preserve"> </w:t>
                                  </w:r>
                                  <w:r w:rsidR="00887417">
                                    <w:rPr>
                                      <w:rFonts w:ascii="Times New Roman" w:hAnsi="Times New Roman" w:cs="Times New Roman"/>
                                      <w:b/>
                                      <w:bCs/>
                                      <w:i/>
                                      <w:iCs/>
                                      <w:sz w:val="20"/>
                                      <w:szCs w:val="20"/>
                                    </w:rPr>
                                    <w:t>5</w:t>
                                  </w:r>
                                  <w:r w:rsidR="00C33C14" w:rsidRPr="00E544D2">
                                    <w:rPr>
                                      <w:rFonts w:ascii="Times New Roman" w:hAnsi="Times New Roman" w:cs="Times New Roman"/>
                                      <w:b/>
                                      <w:bCs/>
                                      <w:i/>
                                      <w:iCs/>
                                      <w:sz w:val="20"/>
                                      <w:szCs w:val="20"/>
                                    </w:rPr>
                                    <w:t>.-</w:t>
                                  </w:r>
                                  <w:r w:rsidR="00BB0309">
                                    <w:rPr>
                                      <w:rFonts w:ascii="Times New Roman" w:hAnsi="Times New Roman" w:cs="Times New Roman"/>
                                      <w:b/>
                                      <w:bCs/>
                                      <w:i/>
                                      <w:iCs/>
                                      <w:sz w:val="20"/>
                                      <w:szCs w:val="20"/>
                                    </w:rPr>
                                    <w:t>Enrutamiento</w:t>
                                  </w:r>
                                  <w:r w:rsidR="00932E1F">
                                    <w:rPr>
                                      <w:rFonts w:ascii="Times New Roman" w:hAnsi="Times New Roman" w:cs="Times New Roman"/>
                                      <w:b/>
                                      <w:bCs/>
                                      <w:i/>
                                      <w:iCs/>
                                      <w:sz w:val="20"/>
                                      <w:szCs w:val="20"/>
                                    </w:rPr>
                                    <w:t xml:space="preserve"> </w:t>
                                  </w:r>
                                  <w:r w:rsidR="003B144F">
                                    <w:rPr>
                                      <w:rFonts w:ascii="Times New Roman" w:hAnsi="Times New Roman" w:cs="Times New Roman"/>
                                      <w:b/>
                                      <w:bCs/>
                                      <w:i/>
                                      <w:iCs/>
                                      <w:sz w:val="20"/>
                                      <w:szCs w:val="20"/>
                                    </w:rPr>
                                    <w:t>Dinámico</w:t>
                                  </w:r>
                                </w:p>
                              </w:tc>
                            </w:tr>
                            <w:tr w:rsidR="00C33C14" w:rsidRPr="00E544D2" w14:paraId="2A41F7A6" w14:textId="77777777" w:rsidTr="006C0411">
                              <w:trPr>
                                <w:trHeight w:val="173"/>
                                <w:jc w:val="center"/>
                              </w:trPr>
                              <w:tc>
                                <w:tcPr>
                                  <w:tcW w:w="1112" w:type="dxa"/>
                                  <w:tcBorders>
                                    <w:top w:val="single" w:sz="6" w:space="0" w:color="000000"/>
                                    <w:left w:val="single" w:sz="4" w:space="0" w:color="000000"/>
                                    <w:bottom w:val="single" w:sz="6" w:space="0" w:color="000000"/>
                                    <w:right w:val="single" w:sz="4" w:space="0" w:color="000000"/>
                                  </w:tcBorders>
                                  <w:vAlign w:val="center"/>
                                </w:tcPr>
                                <w:p w14:paraId="53DA9232" w14:textId="77777777" w:rsidR="00C33C14" w:rsidRPr="00E544D2" w:rsidRDefault="00C33C14" w:rsidP="006C0411">
                                  <w:pPr>
                                    <w:pStyle w:val="Default"/>
                                    <w:rPr>
                                      <w:rFonts w:ascii="Times New Roman" w:hAnsi="Times New Roman" w:cs="Times New Roman"/>
                                      <w:sz w:val="20"/>
                                      <w:szCs w:val="20"/>
                                    </w:rPr>
                                  </w:pPr>
                                  <w:r w:rsidRPr="00E544D2">
                                    <w:rPr>
                                      <w:rFonts w:ascii="Times New Roman" w:hAnsi="Times New Roman" w:cs="Times New Roman"/>
                                      <w:b/>
                                      <w:bCs/>
                                      <w:sz w:val="20"/>
                                      <w:szCs w:val="20"/>
                                    </w:rPr>
                                    <w:t>Alumno:</w:t>
                                  </w:r>
                                </w:p>
                              </w:tc>
                              <w:tc>
                                <w:tcPr>
                                  <w:tcW w:w="4395" w:type="dxa"/>
                                  <w:gridSpan w:val="3"/>
                                  <w:tcBorders>
                                    <w:top w:val="single" w:sz="6" w:space="0" w:color="000000"/>
                                    <w:left w:val="single" w:sz="4" w:space="0" w:color="000000"/>
                                    <w:bottom w:val="single" w:sz="6" w:space="0" w:color="000000"/>
                                    <w:right w:val="single" w:sz="4" w:space="0" w:color="000000"/>
                                  </w:tcBorders>
                                </w:tcPr>
                                <w:p w14:paraId="03275D36" w14:textId="77777777" w:rsidR="00C33C14" w:rsidRPr="00E544D2" w:rsidRDefault="00C33C14" w:rsidP="006C0411">
                                  <w:pPr>
                                    <w:pStyle w:val="Default"/>
                                    <w:rPr>
                                      <w:color w:val="auto"/>
                                    </w:rPr>
                                  </w:pP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14:paraId="182F9A51" w14:textId="77777777" w:rsidR="00C33C14" w:rsidRPr="00E544D2" w:rsidRDefault="00C33C14" w:rsidP="006C0411">
                                  <w:pPr>
                                    <w:pStyle w:val="Default"/>
                                    <w:rPr>
                                      <w:rFonts w:ascii="Times New Roman" w:hAnsi="Times New Roman" w:cs="Times New Roman"/>
                                      <w:sz w:val="20"/>
                                      <w:szCs w:val="20"/>
                                    </w:rPr>
                                  </w:pPr>
                                  <w:r w:rsidRPr="00E544D2">
                                    <w:rPr>
                                      <w:rFonts w:ascii="Times New Roman" w:hAnsi="Times New Roman" w:cs="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14:paraId="753FC3A8" w14:textId="77777777" w:rsidR="00C33C14" w:rsidRPr="00E544D2" w:rsidRDefault="00C33C14" w:rsidP="006C0411">
                                  <w:pPr>
                                    <w:pStyle w:val="Default"/>
                                    <w:rPr>
                                      <w:color w:val="auto"/>
                                    </w:rPr>
                                  </w:pPr>
                                </w:p>
                              </w:tc>
                            </w:tr>
                            <w:tr w:rsidR="00887417" w:rsidRPr="00E544D2" w14:paraId="17E2DFA4" w14:textId="77777777" w:rsidTr="006C0411">
                              <w:trPr>
                                <w:gridAfter w:val="3"/>
                                <w:wAfter w:w="3563" w:type="dxa"/>
                                <w:trHeight w:val="230"/>
                                <w:jc w:val="center"/>
                              </w:trPr>
                              <w:tc>
                                <w:tcPr>
                                  <w:tcW w:w="2530" w:type="dxa"/>
                                  <w:gridSpan w:val="2"/>
                                  <w:tcBorders>
                                    <w:top w:val="single" w:sz="6" w:space="0" w:color="000000"/>
                                    <w:left w:val="single" w:sz="4" w:space="0" w:color="000000"/>
                                    <w:bottom w:val="single" w:sz="6" w:space="0" w:color="000000"/>
                                    <w:right w:val="single" w:sz="4" w:space="0" w:color="000000"/>
                                  </w:tcBorders>
                                  <w:vAlign w:val="center"/>
                                </w:tcPr>
                                <w:p w14:paraId="3FC65945" w14:textId="77777777" w:rsidR="00887417" w:rsidRPr="00E544D2" w:rsidRDefault="00887417" w:rsidP="006C0411">
                                  <w:pPr>
                                    <w:pStyle w:val="Default"/>
                                    <w:rPr>
                                      <w:rFonts w:ascii="Times New Roman" w:hAnsi="Times New Roman" w:cs="Times New Roman"/>
                                      <w:sz w:val="20"/>
                                      <w:szCs w:val="20"/>
                                    </w:rPr>
                                  </w:pPr>
                                  <w:r w:rsidRPr="00E544D2">
                                    <w:rPr>
                                      <w:rFonts w:ascii="Times New Roman" w:hAnsi="Times New Roman" w:cs="Times New Roman"/>
                                      <w:b/>
                                      <w:bCs/>
                                      <w:sz w:val="20"/>
                                      <w:szCs w:val="20"/>
                                    </w:rPr>
                                    <w:t>Grupo de Laboratorio:</w:t>
                                  </w:r>
                                </w:p>
                              </w:tc>
                              <w:tc>
                                <w:tcPr>
                                  <w:tcW w:w="2977" w:type="dxa"/>
                                  <w:gridSpan w:val="2"/>
                                  <w:tcBorders>
                                    <w:top w:val="single" w:sz="6" w:space="0" w:color="000000"/>
                                    <w:left w:val="single" w:sz="4" w:space="0" w:color="000000"/>
                                    <w:bottom w:val="single" w:sz="6" w:space="0" w:color="000000"/>
                                    <w:right w:val="single" w:sz="4" w:space="0" w:color="000000"/>
                                  </w:tcBorders>
                                </w:tcPr>
                                <w:p w14:paraId="375B8E39" w14:textId="77777777" w:rsidR="00887417" w:rsidRPr="00E544D2" w:rsidRDefault="00887417" w:rsidP="006C0411">
                                  <w:pPr>
                                    <w:pStyle w:val="Default"/>
                                    <w:rPr>
                                      <w:color w:val="auto"/>
                                    </w:rPr>
                                  </w:pPr>
                                </w:p>
                              </w:tc>
                            </w:tr>
                            <w:tr w:rsidR="00C33C14" w:rsidRPr="00E03D17" w14:paraId="23744F67" w14:textId="77777777" w:rsidTr="00633E60">
                              <w:trPr>
                                <w:trHeight w:val="488"/>
                                <w:jc w:val="center"/>
                              </w:trPr>
                              <w:tc>
                                <w:tcPr>
                                  <w:tcW w:w="9070" w:type="dxa"/>
                                  <w:gridSpan w:val="7"/>
                                  <w:tcBorders>
                                    <w:top w:val="single" w:sz="6" w:space="0" w:color="000000"/>
                                    <w:left w:val="single" w:sz="4" w:space="0" w:color="000000"/>
                                    <w:bottom w:val="single" w:sz="6" w:space="0" w:color="000000"/>
                                    <w:right w:val="single" w:sz="4" w:space="0" w:color="000000"/>
                                  </w:tcBorders>
                                </w:tcPr>
                                <w:p w14:paraId="75AA5B0F" w14:textId="63BD9996" w:rsidR="00633E60" w:rsidRDefault="00C33C14" w:rsidP="006C0411">
                                  <w:pPr>
                                    <w:pStyle w:val="Default"/>
                                    <w:rPr>
                                      <w:rFonts w:ascii="Times New Roman" w:hAnsi="Times New Roman" w:cs="Times New Roman"/>
                                      <w:sz w:val="20"/>
                                      <w:szCs w:val="20"/>
                                    </w:rPr>
                                  </w:pPr>
                                  <w:r w:rsidRPr="00E544D2">
                                    <w:rPr>
                                      <w:rFonts w:ascii="Times New Roman" w:hAnsi="Times New Roman" w:cs="Times New Roman"/>
                                      <w:b/>
                                      <w:bCs/>
                                      <w:sz w:val="20"/>
                                      <w:szCs w:val="20"/>
                                    </w:rPr>
                                    <w:t xml:space="preserve">OBJETIVO(S): </w:t>
                                  </w:r>
                                  <w:r w:rsidRPr="00E544D2">
                                    <w:rPr>
                                      <w:rFonts w:ascii="Times New Roman" w:hAnsi="Times New Roman" w:cs="Times New Roman"/>
                                      <w:sz w:val="20"/>
                                      <w:szCs w:val="20"/>
                                    </w:rPr>
                                    <w:t>Familiarizar al alumno con el uso de</w:t>
                                  </w:r>
                                  <w:r w:rsidR="00061557">
                                    <w:rPr>
                                      <w:rFonts w:ascii="Times New Roman" w:hAnsi="Times New Roman" w:cs="Times New Roman"/>
                                      <w:sz w:val="20"/>
                                      <w:szCs w:val="20"/>
                                    </w:rPr>
                                    <w:t xml:space="preserve"> </w:t>
                                  </w:r>
                                  <w:r w:rsidR="006C1611">
                                    <w:rPr>
                                      <w:rFonts w:ascii="Times New Roman" w:hAnsi="Times New Roman" w:cs="Times New Roman"/>
                                      <w:sz w:val="20"/>
                                      <w:szCs w:val="20"/>
                                    </w:rPr>
                                    <w:t>l</w:t>
                                  </w:r>
                                  <w:r w:rsidR="00061557">
                                    <w:rPr>
                                      <w:rFonts w:ascii="Times New Roman" w:hAnsi="Times New Roman" w:cs="Times New Roman"/>
                                      <w:sz w:val="20"/>
                                      <w:szCs w:val="20"/>
                                    </w:rPr>
                                    <w:t>as instalaciones y el</w:t>
                                  </w:r>
                                  <w:r w:rsidR="006C1611">
                                    <w:rPr>
                                      <w:rFonts w:ascii="Times New Roman" w:hAnsi="Times New Roman" w:cs="Times New Roman"/>
                                      <w:sz w:val="20"/>
                                      <w:szCs w:val="20"/>
                                    </w:rPr>
                                    <w:t xml:space="preserve"> equipamiento </w:t>
                                  </w:r>
                                  <w:r w:rsidR="00061557">
                                    <w:rPr>
                                      <w:rFonts w:ascii="Times New Roman" w:hAnsi="Times New Roman" w:cs="Times New Roman"/>
                                      <w:sz w:val="20"/>
                                      <w:szCs w:val="20"/>
                                    </w:rPr>
                                    <w:t xml:space="preserve">disponible en un Centro de Datos, realizando el </w:t>
                                  </w:r>
                                  <w:r w:rsidRPr="00E544D2">
                                    <w:rPr>
                                      <w:rFonts w:ascii="Times New Roman" w:hAnsi="Times New Roman" w:cs="Times New Roman"/>
                                      <w:sz w:val="20"/>
                                      <w:szCs w:val="20"/>
                                    </w:rPr>
                                    <w:t>cableado</w:t>
                                  </w:r>
                                  <w:r w:rsidR="00061557">
                                    <w:rPr>
                                      <w:rFonts w:ascii="Times New Roman" w:hAnsi="Times New Roman" w:cs="Times New Roman"/>
                                      <w:sz w:val="20"/>
                                      <w:szCs w:val="20"/>
                                    </w:rPr>
                                    <w:t xml:space="preserve"> pertinente para </w:t>
                                  </w:r>
                                  <w:r w:rsidR="00862042">
                                    <w:rPr>
                                      <w:rFonts w:ascii="Times New Roman" w:hAnsi="Times New Roman" w:cs="Times New Roman"/>
                                      <w:sz w:val="20"/>
                                      <w:szCs w:val="20"/>
                                    </w:rPr>
                                    <w:t xml:space="preserve">comenzar a utilizar un </w:t>
                                  </w:r>
                                  <w:r w:rsidR="00932E1F">
                                    <w:rPr>
                                      <w:rFonts w:ascii="Times New Roman" w:hAnsi="Times New Roman" w:cs="Times New Roman"/>
                                      <w:sz w:val="20"/>
                                      <w:szCs w:val="20"/>
                                    </w:rPr>
                                    <w:t>Router</w:t>
                                  </w:r>
                                  <w:r w:rsidR="00862042">
                                    <w:rPr>
                                      <w:rFonts w:ascii="Times New Roman" w:hAnsi="Times New Roman" w:cs="Times New Roman"/>
                                      <w:sz w:val="20"/>
                                      <w:szCs w:val="20"/>
                                    </w:rPr>
                                    <w:t xml:space="preserve"> y conocer su funcionamiento</w:t>
                                  </w:r>
                                  <w:r w:rsidR="004F21D2">
                                    <w:rPr>
                                      <w:rFonts w:ascii="Times New Roman" w:hAnsi="Times New Roman" w:cs="Times New Roman"/>
                                      <w:sz w:val="20"/>
                                      <w:szCs w:val="20"/>
                                    </w:rPr>
                                    <w:t xml:space="preserve"> y características</w:t>
                                  </w:r>
                                  <w:r w:rsidR="003B144F">
                                    <w:rPr>
                                      <w:rFonts w:ascii="Times New Roman" w:hAnsi="Times New Roman" w:cs="Times New Roman"/>
                                      <w:sz w:val="20"/>
                                      <w:szCs w:val="20"/>
                                    </w:rPr>
                                    <w:t xml:space="preserve"> cuando tiene interacción con otros Routers</w:t>
                                  </w:r>
                                </w:p>
                              </w:tc>
                            </w:tr>
                            <w:tr w:rsidR="00633E60" w:rsidRPr="00E03D17" w14:paraId="6CFA5F62" w14:textId="77777777" w:rsidTr="00633E60">
                              <w:trPr>
                                <w:trHeight w:val="488"/>
                                <w:jc w:val="center"/>
                              </w:trPr>
                              <w:tc>
                                <w:tcPr>
                                  <w:tcW w:w="9070" w:type="dxa"/>
                                  <w:gridSpan w:val="7"/>
                                  <w:tcBorders>
                                    <w:top w:val="single" w:sz="6" w:space="0" w:color="000000"/>
                                    <w:left w:val="single" w:sz="4" w:space="0" w:color="000000"/>
                                    <w:bottom w:val="single" w:sz="6" w:space="0" w:color="000000"/>
                                    <w:right w:val="single" w:sz="4" w:space="0" w:color="000000"/>
                                  </w:tcBorders>
                                </w:tcPr>
                                <w:p w14:paraId="5BA07DC7" w14:textId="77777777" w:rsidR="00633E60" w:rsidRDefault="00633E60" w:rsidP="006C0411">
                                  <w:pPr>
                                    <w:pStyle w:val="Default"/>
                                    <w:rPr>
                                      <w:rFonts w:ascii="Times New Roman" w:hAnsi="Times New Roman" w:cs="Times New Roman"/>
                                      <w:sz w:val="20"/>
                                      <w:szCs w:val="20"/>
                                    </w:rPr>
                                  </w:pPr>
                                  <w:r>
                                    <w:rPr>
                                      <w:rFonts w:ascii="Times New Roman" w:hAnsi="Times New Roman" w:cs="Times New Roman"/>
                                      <w:b/>
                                      <w:bCs/>
                                      <w:sz w:val="20"/>
                                      <w:szCs w:val="20"/>
                                    </w:rPr>
                                    <w:t>RESULTADOS DE APRENDIZAJE</w:t>
                                  </w:r>
                                  <w:r w:rsidRPr="00E544D2">
                                    <w:rPr>
                                      <w:rFonts w:ascii="Times New Roman" w:hAnsi="Times New Roman" w:cs="Times New Roman"/>
                                      <w:b/>
                                      <w:bCs/>
                                      <w:sz w:val="20"/>
                                      <w:szCs w:val="20"/>
                                    </w:rPr>
                                    <w:t xml:space="preserve">: </w:t>
                                  </w:r>
                                </w:p>
                                <w:p w14:paraId="0F870066" w14:textId="77777777" w:rsidR="00F50675" w:rsidRDefault="000A2BED" w:rsidP="00F50675">
                                  <w:pPr>
                                    <w:pStyle w:val="Prrafodelista"/>
                                    <w:numPr>
                                      <w:ilvl w:val="0"/>
                                      <w:numId w:val="7"/>
                                    </w:numPr>
                                    <w:suppressAutoHyphens/>
                                    <w:ind w:left="390"/>
                                    <w:jc w:val="both"/>
                                    <w:rPr>
                                      <w:sz w:val="23"/>
                                      <w:szCs w:val="23"/>
                                      <w:lang w:val="es-CL"/>
                                    </w:rPr>
                                  </w:pPr>
                                  <w:r w:rsidRPr="00F50675">
                                    <w:rPr>
                                      <w:sz w:val="23"/>
                                      <w:szCs w:val="23"/>
                                      <w:lang w:val="es-CL"/>
                                    </w:rPr>
                                    <w:t>Aplica la teoría de redes de computadores, asegurando que la configuración opere en la práctica.</w:t>
                                  </w:r>
                                </w:p>
                                <w:p w14:paraId="16512AC9" w14:textId="77777777" w:rsidR="00F50675" w:rsidRPr="00F50675" w:rsidRDefault="000A2BED" w:rsidP="00F50675">
                                  <w:pPr>
                                    <w:pStyle w:val="Prrafodelista"/>
                                    <w:numPr>
                                      <w:ilvl w:val="0"/>
                                      <w:numId w:val="7"/>
                                    </w:numPr>
                                    <w:suppressAutoHyphens/>
                                    <w:ind w:left="390"/>
                                    <w:jc w:val="both"/>
                                    <w:rPr>
                                      <w:b/>
                                      <w:bCs/>
                                      <w:szCs w:val="20"/>
                                      <w:lang w:val="es-CL"/>
                                    </w:rPr>
                                  </w:pPr>
                                  <w:r w:rsidRPr="00F50675">
                                    <w:rPr>
                                      <w:sz w:val="23"/>
                                      <w:szCs w:val="23"/>
                                      <w:lang w:val="es-CL"/>
                                    </w:rPr>
                                    <w:t>Resuelve fallas y problemas en equipamiento y componentes de redes, aplicando conceptos teóricos y prácticos.</w:t>
                                  </w:r>
                                </w:p>
                                <w:p w14:paraId="2AD29DBF" w14:textId="00DFE727" w:rsidR="00BB0309" w:rsidRPr="00BB0309" w:rsidRDefault="000A2BED" w:rsidP="00BB0309">
                                  <w:pPr>
                                    <w:pStyle w:val="Prrafodelista"/>
                                    <w:numPr>
                                      <w:ilvl w:val="0"/>
                                      <w:numId w:val="7"/>
                                    </w:numPr>
                                    <w:suppressAutoHyphens/>
                                    <w:ind w:left="390"/>
                                    <w:jc w:val="both"/>
                                    <w:rPr>
                                      <w:b/>
                                      <w:bCs/>
                                      <w:szCs w:val="20"/>
                                      <w:lang w:val="es-CL"/>
                                    </w:rPr>
                                  </w:pPr>
                                  <w:r w:rsidRPr="0066029C">
                                    <w:rPr>
                                      <w:sz w:val="23"/>
                                      <w:szCs w:val="23"/>
                                      <w:lang w:val="es-CL"/>
                                    </w:rPr>
                                    <w:t>Resuelve problemas de funcionamiento de redes, corrigiendo su configuración.</w:t>
                                  </w:r>
                                </w:p>
                              </w:tc>
                            </w:tr>
                          </w:tbl>
                          <w:p w14:paraId="4016ED1F" w14:textId="77777777" w:rsidR="00C33C14" w:rsidRPr="00C33C14" w:rsidRDefault="00C33C14" w:rsidP="00C33C14">
                            <w:pPr>
                              <w:jc w:val="center"/>
                              <w:rPr>
                                <w:lang w:val="es-C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CBC8C8" id="_x0000_t202" coordsize="21600,21600" o:spt="202" path="m,l,21600r21600,l21600,xe">
                <v:stroke joinstyle="miter"/>
                <v:path gradientshapeok="t" o:connecttype="rect"/>
              </v:shapetype>
              <v:shape id="Text Box 2" o:spid="_x0000_s1026" type="#_x0000_t202" style="position:absolute;left:0;text-align:left;margin-left:69.6pt;margin-top:73.45pt;width:489pt;height:200.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" o:allowincell="f" filled="f" stroked="f">
                <v:textbox>
                  <w:txbxContent>
                    <w:tbl>
                      <w:tblPr>
                        <w:tblW w:w="0" w:type="auto"/>
                        <w:jc w:val="center"/>
                        <w:tblBorders>
                          <w:top w:val="nil"/>
                          <w:left w:val="nil"/>
                          <w:bottom w:val="nil"/>
                          <w:right w:val="nil"/>
                        </w:tblBorders>
                        <w:tblLayout w:type="fixed"/>
                        <w:tblLook w:val="0000" w:firstRow="0" w:lastRow="0" w:firstColumn="0" w:lastColumn="0" w:noHBand="0" w:noVBand="0"/>
                      </w:tblPr>
                      <w:tblGrid>
                        <w:gridCol w:w="1112"/>
                        <w:gridCol w:w="1418"/>
                        <w:gridCol w:w="1700"/>
                        <w:gridCol w:w="1277"/>
                        <w:gridCol w:w="840"/>
                        <w:gridCol w:w="1142"/>
                        <w:gridCol w:w="1581"/>
                      </w:tblGrid>
                      <w:tr w:rsidR="00C33C14" w:rsidRPr="00E544D2" w14:paraId="0870A4FA" w14:textId="77777777" w:rsidTr="006C0411">
                        <w:trPr>
                          <w:trHeight w:val="348"/>
                          <w:jc w:val="center"/>
                        </w:trPr>
                        <w:tc>
                          <w:tcPr>
                            <w:tcW w:w="6347" w:type="dxa"/>
                            <w:gridSpan w:val="5"/>
                            <w:tcBorders>
                              <w:top w:val="single" w:sz="6" w:space="0" w:color="000000"/>
                              <w:left w:val="single" w:sz="4" w:space="0" w:color="000000"/>
                              <w:bottom w:val="single" w:sz="6" w:space="0" w:color="000000"/>
                              <w:right w:val="single" w:sz="4" w:space="0" w:color="000000"/>
                            </w:tcBorders>
                          </w:tcPr>
                          <w:p w14:paraId="5D96E340" w14:textId="045C97EE" w:rsidR="00C33C14" w:rsidRPr="00E544D2" w:rsidRDefault="00C33C14" w:rsidP="006C0411">
                            <w:pPr>
                              <w:pStyle w:val="Default"/>
                              <w:rPr>
                                <w:rFonts w:ascii="Times New Roman" w:hAnsi="Times New Roman" w:cs="Times New Roman"/>
                                <w:sz w:val="20"/>
                                <w:szCs w:val="20"/>
                              </w:rPr>
                            </w:pPr>
                            <w:r w:rsidRPr="00E544D2">
                              <w:rPr>
                                <w:rFonts w:ascii="Times New Roman" w:hAnsi="Times New Roman" w:cs="Times New Roman"/>
                                <w:b/>
                                <w:bCs/>
                                <w:sz w:val="20"/>
                                <w:szCs w:val="20"/>
                              </w:rPr>
                              <w:t xml:space="preserve">ASIGNATURA: </w:t>
                            </w:r>
                            <w:r w:rsidR="00E03D17">
                              <w:rPr>
                                <w:rFonts w:ascii="Times New Roman" w:hAnsi="Times New Roman" w:cs="Times New Roman"/>
                                <w:sz w:val="20"/>
                                <w:szCs w:val="20"/>
                              </w:rPr>
                              <w:t>TEL241 L</w:t>
                            </w:r>
                            <w:r w:rsidRPr="00E544D2">
                              <w:rPr>
                                <w:rFonts w:ascii="Times New Roman" w:hAnsi="Times New Roman" w:cs="Times New Roman"/>
                                <w:sz w:val="20"/>
                                <w:szCs w:val="20"/>
                              </w:rPr>
                              <w:t>aboratorio Redes de Computadoras.</w:t>
                            </w:r>
                          </w:p>
                        </w:tc>
                        <w:tc>
                          <w:tcPr>
                            <w:tcW w:w="2723" w:type="dxa"/>
                            <w:gridSpan w:val="2"/>
                            <w:tcBorders>
                              <w:top w:val="single" w:sz="6" w:space="0" w:color="000000"/>
                              <w:left w:val="single" w:sz="4" w:space="0" w:color="000000"/>
                              <w:bottom w:val="single" w:sz="6" w:space="0" w:color="000000"/>
                              <w:right w:val="single" w:sz="4" w:space="0" w:color="000000"/>
                            </w:tcBorders>
                          </w:tcPr>
                          <w:p w14:paraId="0098FEB9" w14:textId="77777777" w:rsidR="00C33C14" w:rsidRPr="00E544D2" w:rsidRDefault="00C33C14" w:rsidP="006C0411">
                            <w:pPr>
                              <w:pStyle w:val="Default"/>
                              <w:rPr>
                                <w:rFonts w:ascii="Times New Roman" w:hAnsi="Times New Roman" w:cs="Times New Roman"/>
                                <w:sz w:val="20"/>
                                <w:szCs w:val="20"/>
                              </w:rPr>
                            </w:pPr>
                            <w:r w:rsidRPr="00E544D2">
                              <w:rPr>
                                <w:rFonts w:ascii="Times New Roman" w:hAnsi="Times New Roman" w:cs="Times New Roman"/>
                                <w:sz w:val="20"/>
                                <w:szCs w:val="20"/>
                              </w:rPr>
                              <w:t xml:space="preserve">ÁREA DE CONOCIMIENTO: </w:t>
                            </w:r>
                            <w:r>
                              <w:rPr>
                                <w:rFonts w:ascii="Times New Roman" w:hAnsi="Times New Roman" w:cs="Times New Roman"/>
                                <w:b/>
                                <w:bCs/>
                                <w:sz w:val="20"/>
                                <w:szCs w:val="20"/>
                              </w:rPr>
                              <w:t>Networking</w:t>
                            </w:r>
                          </w:p>
                        </w:tc>
                      </w:tr>
                      <w:tr w:rsidR="00C33C14" w:rsidRPr="00E03D17" w14:paraId="2C625819" w14:textId="77777777" w:rsidTr="006C0411">
                        <w:trPr>
                          <w:trHeight w:val="173"/>
                          <w:jc w:val="center"/>
                        </w:trPr>
                        <w:tc>
                          <w:tcPr>
                            <w:tcW w:w="4230" w:type="dxa"/>
                            <w:gridSpan w:val="3"/>
                            <w:tcBorders>
                              <w:top w:val="single" w:sz="6" w:space="0" w:color="000000"/>
                              <w:left w:val="single" w:sz="4" w:space="0" w:color="000000"/>
                              <w:bottom w:val="single" w:sz="6" w:space="0" w:color="000000"/>
                              <w:right w:val="single" w:sz="4" w:space="0" w:color="000000"/>
                            </w:tcBorders>
                            <w:vAlign w:val="center"/>
                          </w:tcPr>
                          <w:p w14:paraId="6475ACE9" w14:textId="77777777" w:rsidR="00C33C14" w:rsidRPr="00E544D2" w:rsidRDefault="00C33C14" w:rsidP="006C0411">
                            <w:pPr>
                              <w:pStyle w:val="Default"/>
                              <w:rPr>
                                <w:rFonts w:ascii="Times New Roman" w:hAnsi="Times New Roman" w:cs="Times New Roman"/>
                                <w:sz w:val="20"/>
                                <w:szCs w:val="20"/>
                              </w:rPr>
                            </w:pPr>
                            <w:r w:rsidRPr="00E544D2">
                              <w:rPr>
                                <w:rFonts w:ascii="Times New Roman" w:hAnsi="Times New Roman" w:cs="Times New Roman"/>
                                <w:sz w:val="20"/>
                                <w:szCs w:val="20"/>
                              </w:rPr>
                              <w:t xml:space="preserve">Profesor:  </w:t>
                            </w:r>
                            <w:r>
                              <w:rPr>
                                <w:rFonts w:ascii="Times New Roman" w:hAnsi="Times New Roman" w:cs="Times New Roman"/>
                                <w:sz w:val="20"/>
                                <w:szCs w:val="20"/>
                              </w:rPr>
                              <w:t>Sebastián</w:t>
                            </w:r>
                            <w:r w:rsidRPr="00E544D2">
                              <w:rPr>
                                <w:rFonts w:ascii="Times New Roman" w:hAnsi="Times New Roman" w:cs="Times New Roman"/>
                                <w:sz w:val="20"/>
                                <w:szCs w:val="20"/>
                              </w:rPr>
                              <w:t xml:space="preserve"> </w:t>
                            </w:r>
                            <w:r>
                              <w:rPr>
                                <w:rFonts w:ascii="Times New Roman" w:hAnsi="Times New Roman" w:cs="Times New Roman"/>
                                <w:sz w:val="20"/>
                                <w:szCs w:val="20"/>
                              </w:rPr>
                              <w:t>Contreras M</w:t>
                            </w:r>
                            <w:r w:rsidRPr="00E544D2">
                              <w:rPr>
                                <w:rFonts w:ascii="Times New Roman" w:hAnsi="Times New Roman" w:cs="Times New Roman"/>
                                <w:sz w:val="20"/>
                                <w:szCs w:val="20"/>
                              </w:rPr>
                              <w:t>.</w:t>
                            </w:r>
                          </w:p>
                        </w:tc>
                        <w:tc>
                          <w:tcPr>
                            <w:tcW w:w="4840" w:type="dxa"/>
                            <w:gridSpan w:val="4"/>
                            <w:tcBorders>
                              <w:top w:val="single" w:sz="6" w:space="0" w:color="000000"/>
                              <w:left w:val="single" w:sz="4" w:space="0" w:color="000000"/>
                              <w:bottom w:val="single" w:sz="6" w:space="0" w:color="000000"/>
                              <w:right w:val="single" w:sz="4" w:space="0" w:color="000000"/>
                            </w:tcBorders>
                            <w:vAlign w:val="center"/>
                          </w:tcPr>
                          <w:p w14:paraId="117764CA" w14:textId="4ED1A447" w:rsidR="00C33C14" w:rsidRPr="00E544D2" w:rsidRDefault="006C1611" w:rsidP="006C0411">
                            <w:pPr>
                              <w:pStyle w:val="Default"/>
                              <w:rPr>
                                <w:rFonts w:ascii="Times New Roman" w:hAnsi="Times New Roman" w:cs="Times New Roman"/>
                                <w:sz w:val="20"/>
                                <w:szCs w:val="20"/>
                              </w:rPr>
                            </w:pPr>
                            <w:r>
                              <w:rPr>
                                <w:rFonts w:ascii="Times New Roman" w:hAnsi="Times New Roman" w:cs="Times New Roman"/>
                                <w:b/>
                                <w:bCs/>
                                <w:i/>
                                <w:iCs/>
                                <w:sz w:val="20"/>
                                <w:szCs w:val="20"/>
                              </w:rPr>
                              <w:t>Orden de Trabajo</w:t>
                            </w:r>
                            <w:r w:rsidR="00C33C14" w:rsidRPr="00E544D2">
                              <w:rPr>
                                <w:rFonts w:ascii="Times New Roman" w:hAnsi="Times New Roman" w:cs="Times New Roman"/>
                                <w:b/>
                                <w:bCs/>
                                <w:i/>
                                <w:iCs/>
                                <w:sz w:val="20"/>
                                <w:szCs w:val="20"/>
                              </w:rPr>
                              <w:t xml:space="preserve"> </w:t>
                            </w:r>
                            <w:r w:rsidR="00887417">
                              <w:rPr>
                                <w:rFonts w:ascii="Times New Roman" w:hAnsi="Times New Roman" w:cs="Times New Roman"/>
                                <w:b/>
                                <w:bCs/>
                                <w:i/>
                                <w:iCs/>
                                <w:sz w:val="20"/>
                                <w:szCs w:val="20"/>
                              </w:rPr>
                              <w:t>5</w:t>
                            </w:r>
                            <w:r w:rsidR="00C33C14" w:rsidRPr="00E544D2">
                              <w:rPr>
                                <w:rFonts w:ascii="Times New Roman" w:hAnsi="Times New Roman" w:cs="Times New Roman"/>
                                <w:b/>
                                <w:bCs/>
                                <w:i/>
                                <w:iCs/>
                                <w:sz w:val="20"/>
                                <w:szCs w:val="20"/>
                              </w:rPr>
                              <w:t>.-</w:t>
                            </w:r>
                            <w:r w:rsidR="00BB0309">
                              <w:rPr>
                                <w:rFonts w:ascii="Times New Roman" w:hAnsi="Times New Roman" w:cs="Times New Roman"/>
                                <w:b/>
                                <w:bCs/>
                                <w:i/>
                                <w:iCs/>
                                <w:sz w:val="20"/>
                                <w:szCs w:val="20"/>
                              </w:rPr>
                              <w:t>Enrutamiento</w:t>
                            </w:r>
                            <w:r w:rsidR="00932E1F">
                              <w:rPr>
                                <w:rFonts w:ascii="Times New Roman" w:hAnsi="Times New Roman" w:cs="Times New Roman"/>
                                <w:b/>
                                <w:bCs/>
                                <w:i/>
                                <w:iCs/>
                                <w:sz w:val="20"/>
                                <w:szCs w:val="20"/>
                              </w:rPr>
                              <w:t xml:space="preserve"> </w:t>
                            </w:r>
                            <w:r w:rsidR="003B144F">
                              <w:rPr>
                                <w:rFonts w:ascii="Times New Roman" w:hAnsi="Times New Roman" w:cs="Times New Roman"/>
                                <w:b/>
                                <w:bCs/>
                                <w:i/>
                                <w:iCs/>
                                <w:sz w:val="20"/>
                                <w:szCs w:val="20"/>
                              </w:rPr>
                              <w:t>Dinámico</w:t>
                            </w:r>
                          </w:p>
                        </w:tc>
                      </w:tr>
                      <w:tr w:rsidR="00C33C14" w:rsidRPr="00E544D2" w14:paraId="2A41F7A6" w14:textId="77777777" w:rsidTr="006C0411">
                        <w:trPr>
                          <w:trHeight w:val="173"/>
                          <w:jc w:val="center"/>
                        </w:trPr>
                        <w:tc>
                          <w:tcPr>
                            <w:tcW w:w="1112" w:type="dxa"/>
                            <w:tcBorders>
                              <w:top w:val="single" w:sz="6" w:space="0" w:color="000000"/>
                              <w:left w:val="single" w:sz="4" w:space="0" w:color="000000"/>
                              <w:bottom w:val="single" w:sz="6" w:space="0" w:color="000000"/>
                              <w:right w:val="single" w:sz="4" w:space="0" w:color="000000"/>
                            </w:tcBorders>
                            <w:vAlign w:val="center"/>
                          </w:tcPr>
                          <w:p w14:paraId="53DA9232" w14:textId="77777777" w:rsidR="00C33C14" w:rsidRPr="00E544D2" w:rsidRDefault="00C33C14" w:rsidP="006C0411">
                            <w:pPr>
                              <w:pStyle w:val="Default"/>
                              <w:rPr>
                                <w:rFonts w:ascii="Times New Roman" w:hAnsi="Times New Roman" w:cs="Times New Roman"/>
                                <w:sz w:val="20"/>
                                <w:szCs w:val="20"/>
                              </w:rPr>
                            </w:pPr>
                            <w:r w:rsidRPr="00E544D2">
                              <w:rPr>
                                <w:rFonts w:ascii="Times New Roman" w:hAnsi="Times New Roman" w:cs="Times New Roman"/>
                                <w:b/>
                                <w:bCs/>
                                <w:sz w:val="20"/>
                                <w:szCs w:val="20"/>
                              </w:rPr>
                              <w:t>Alumno:</w:t>
                            </w:r>
                          </w:p>
                        </w:tc>
                        <w:tc>
                          <w:tcPr>
                            <w:tcW w:w="4395" w:type="dxa"/>
                            <w:gridSpan w:val="3"/>
                            <w:tcBorders>
                              <w:top w:val="single" w:sz="6" w:space="0" w:color="000000"/>
                              <w:left w:val="single" w:sz="4" w:space="0" w:color="000000"/>
                              <w:bottom w:val="single" w:sz="6" w:space="0" w:color="000000"/>
                              <w:right w:val="single" w:sz="4" w:space="0" w:color="000000"/>
                            </w:tcBorders>
                          </w:tcPr>
                          <w:p w14:paraId="03275D36" w14:textId="77777777" w:rsidR="00C33C14" w:rsidRPr="00E544D2" w:rsidRDefault="00C33C14" w:rsidP="006C0411">
                            <w:pPr>
                              <w:pStyle w:val="Default"/>
                              <w:rPr>
                                <w:color w:val="auto"/>
                              </w:rPr>
                            </w:pPr>
                          </w:p>
                        </w:tc>
                        <w:tc>
                          <w:tcPr>
                            <w:tcW w:w="1982" w:type="dxa"/>
                            <w:gridSpan w:val="2"/>
                            <w:tcBorders>
                              <w:top w:val="single" w:sz="6" w:space="0" w:color="000000"/>
                              <w:left w:val="single" w:sz="4" w:space="0" w:color="000000"/>
                              <w:bottom w:val="single" w:sz="6" w:space="0" w:color="000000"/>
                              <w:right w:val="single" w:sz="4" w:space="0" w:color="000000"/>
                            </w:tcBorders>
                            <w:vAlign w:val="center"/>
                          </w:tcPr>
                          <w:p w14:paraId="182F9A51" w14:textId="77777777" w:rsidR="00C33C14" w:rsidRPr="00E544D2" w:rsidRDefault="00C33C14" w:rsidP="006C0411">
                            <w:pPr>
                              <w:pStyle w:val="Default"/>
                              <w:rPr>
                                <w:rFonts w:ascii="Times New Roman" w:hAnsi="Times New Roman" w:cs="Times New Roman"/>
                                <w:sz w:val="20"/>
                                <w:szCs w:val="20"/>
                              </w:rPr>
                            </w:pPr>
                            <w:r w:rsidRPr="00E544D2">
                              <w:rPr>
                                <w:rFonts w:ascii="Times New Roman" w:hAnsi="Times New Roman" w:cs="Times New Roman"/>
                                <w:b/>
                                <w:bCs/>
                                <w:sz w:val="20"/>
                                <w:szCs w:val="20"/>
                              </w:rPr>
                              <w:t>Calificación:</w:t>
                            </w:r>
                          </w:p>
                        </w:tc>
                        <w:tc>
                          <w:tcPr>
                            <w:tcW w:w="1581" w:type="dxa"/>
                            <w:tcBorders>
                              <w:top w:val="single" w:sz="6" w:space="0" w:color="000000"/>
                              <w:left w:val="single" w:sz="4" w:space="0" w:color="000000"/>
                              <w:bottom w:val="single" w:sz="6" w:space="0" w:color="000000"/>
                              <w:right w:val="single" w:sz="4" w:space="0" w:color="000000"/>
                            </w:tcBorders>
                          </w:tcPr>
                          <w:p w14:paraId="753FC3A8" w14:textId="77777777" w:rsidR="00C33C14" w:rsidRPr="00E544D2" w:rsidRDefault="00C33C14" w:rsidP="006C0411">
                            <w:pPr>
                              <w:pStyle w:val="Default"/>
                              <w:rPr>
                                <w:color w:val="auto"/>
                              </w:rPr>
                            </w:pPr>
                          </w:p>
                        </w:tc>
                      </w:tr>
                      <w:tr w:rsidR="00887417" w:rsidRPr="00E544D2" w14:paraId="17E2DFA4" w14:textId="77777777" w:rsidTr="006C0411">
                        <w:trPr>
                          <w:gridAfter w:val="3"/>
                          <w:wAfter w:w="3563" w:type="dxa"/>
                          <w:trHeight w:val="230"/>
                          <w:jc w:val="center"/>
                        </w:trPr>
                        <w:tc>
                          <w:tcPr>
                            <w:tcW w:w="2530" w:type="dxa"/>
                            <w:gridSpan w:val="2"/>
                            <w:tcBorders>
                              <w:top w:val="single" w:sz="6" w:space="0" w:color="000000"/>
                              <w:left w:val="single" w:sz="4" w:space="0" w:color="000000"/>
                              <w:bottom w:val="single" w:sz="6" w:space="0" w:color="000000"/>
                              <w:right w:val="single" w:sz="4" w:space="0" w:color="000000"/>
                            </w:tcBorders>
                            <w:vAlign w:val="center"/>
                          </w:tcPr>
                          <w:p w14:paraId="3FC65945" w14:textId="77777777" w:rsidR="00887417" w:rsidRPr="00E544D2" w:rsidRDefault="00887417" w:rsidP="006C0411">
                            <w:pPr>
                              <w:pStyle w:val="Default"/>
                              <w:rPr>
                                <w:rFonts w:ascii="Times New Roman" w:hAnsi="Times New Roman" w:cs="Times New Roman"/>
                                <w:sz w:val="20"/>
                                <w:szCs w:val="20"/>
                              </w:rPr>
                            </w:pPr>
                            <w:r w:rsidRPr="00E544D2">
                              <w:rPr>
                                <w:rFonts w:ascii="Times New Roman" w:hAnsi="Times New Roman" w:cs="Times New Roman"/>
                                <w:b/>
                                <w:bCs/>
                                <w:sz w:val="20"/>
                                <w:szCs w:val="20"/>
                              </w:rPr>
                              <w:t>Grupo de Laboratorio:</w:t>
                            </w:r>
                          </w:p>
                        </w:tc>
                        <w:tc>
                          <w:tcPr>
                            <w:tcW w:w="2977" w:type="dxa"/>
                            <w:gridSpan w:val="2"/>
                            <w:tcBorders>
                              <w:top w:val="single" w:sz="6" w:space="0" w:color="000000"/>
                              <w:left w:val="single" w:sz="4" w:space="0" w:color="000000"/>
                              <w:bottom w:val="single" w:sz="6" w:space="0" w:color="000000"/>
                              <w:right w:val="single" w:sz="4" w:space="0" w:color="000000"/>
                            </w:tcBorders>
                          </w:tcPr>
                          <w:p w14:paraId="375B8E39" w14:textId="77777777" w:rsidR="00887417" w:rsidRPr="00E544D2" w:rsidRDefault="00887417" w:rsidP="006C0411">
                            <w:pPr>
                              <w:pStyle w:val="Default"/>
                              <w:rPr>
                                <w:color w:val="auto"/>
                              </w:rPr>
                            </w:pPr>
                          </w:p>
                        </w:tc>
                      </w:tr>
                      <w:tr w:rsidR="00C33C14" w:rsidRPr="00E03D17" w14:paraId="23744F67" w14:textId="77777777" w:rsidTr="00633E60">
                        <w:trPr>
                          <w:trHeight w:val="488"/>
                          <w:jc w:val="center"/>
                        </w:trPr>
                        <w:tc>
                          <w:tcPr>
                            <w:tcW w:w="9070" w:type="dxa"/>
                            <w:gridSpan w:val="7"/>
                            <w:tcBorders>
                              <w:top w:val="single" w:sz="6" w:space="0" w:color="000000"/>
                              <w:left w:val="single" w:sz="4" w:space="0" w:color="000000"/>
                              <w:bottom w:val="single" w:sz="6" w:space="0" w:color="000000"/>
                              <w:right w:val="single" w:sz="4" w:space="0" w:color="000000"/>
                            </w:tcBorders>
                          </w:tcPr>
                          <w:p w14:paraId="75AA5B0F" w14:textId="63BD9996" w:rsidR="00633E60" w:rsidRDefault="00C33C14" w:rsidP="006C0411">
                            <w:pPr>
                              <w:pStyle w:val="Default"/>
                              <w:rPr>
                                <w:rFonts w:ascii="Times New Roman" w:hAnsi="Times New Roman" w:cs="Times New Roman"/>
                                <w:sz w:val="20"/>
                                <w:szCs w:val="20"/>
                              </w:rPr>
                            </w:pPr>
                            <w:r w:rsidRPr="00E544D2">
                              <w:rPr>
                                <w:rFonts w:ascii="Times New Roman" w:hAnsi="Times New Roman" w:cs="Times New Roman"/>
                                <w:b/>
                                <w:bCs/>
                                <w:sz w:val="20"/>
                                <w:szCs w:val="20"/>
                              </w:rPr>
                              <w:t xml:space="preserve">OBJETIVO(S): </w:t>
                            </w:r>
                            <w:r w:rsidRPr="00E544D2">
                              <w:rPr>
                                <w:rFonts w:ascii="Times New Roman" w:hAnsi="Times New Roman" w:cs="Times New Roman"/>
                                <w:sz w:val="20"/>
                                <w:szCs w:val="20"/>
                              </w:rPr>
                              <w:t>Familiarizar al alumno con el uso de</w:t>
                            </w:r>
                            <w:r w:rsidR="00061557">
                              <w:rPr>
                                <w:rFonts w:ascii="Times New Roman" w:hAnsi="Times New Roman" w:cs="Times New Roman"/>
                                <w:sz w:val="20"/>
                                <w:szCs w:val="20"/>
                              </w:rPr>
                              <w:t xml:space="preserve"> </w:t>
                            </w:r>
                            <w:r w:rsidR="006C1611">
                              <w:rPr>
                                <w:rFonts w:ascii="Times New Roman" w:hAnsi="Times New Roman" w:cs="Times New Roman"/>
                                <w:sz w:val="20"/>
                                <w:szCs w:val="20"/>
                              </w:rPr>
                              <w:t>l</w:t>
                            </w:r>
                            <w:r w:rsidR="00061557">
                              <w:rPr>
                                <w:rFonts w:ascii="Times New Roman" w:hAnsi="Times New Roman" w:cs="Times New Roman"/>
                                <w:sz w:val="20"/>
                                <w:szCs w:val="20"/>
                              </w:rPr>
                              <w:t>as instalaciones y el</w:t>
                            </w:r>
                            <w:r w:rsidR="006C1611">
                              <w:rPr>
                                <w:rFonts w:ascii="Times New Roman" w:hAnsi="Times New Roman" w:cs="Times New Roman"/>
                                <w:sz w:val="20"/>
                                <w:szCs w:val="20"/>
                              </w:rPr>
                              <w:t xml:space="preserve"> equipamiento </w:t>
                            </w:r>
                            <w:r w:rsidR="00061557">
                              <w:rPr>
                                <w:rFonts w:ascii="Times New Roman" w:hAnsi="Times New Roman" w:cs="Times New Roman"/>
                                <w:sz w:val="20"/>
                                <w:szCs w:val="20"/>
                              </w:rPr>
                              <w:t xml:space="preserve">disponible en un Centro de Datos, realizando el </w:t>
                            </w:r>
                            <w:r w:rsidRPr="00E544D2">
                              <w:rPr>
                                <w:rFonts w:ascii="Times New Roman" w:hAnsi="Times New Roman" w:cs="Times New Roman"/>
                                <w:sz w:val="20"/>
                                <w:szCs w:val="20"/>
                              </w:rPr>
                              <w:t>cableado</w:t>
                            </w:r>
                            <w:r w:rsidR="00061557">
                              <w:rPr>
                                <w:rFonts w:ascii="Times New Roman" w:hAnsi="Times New Roman" w:cs="Times New Roman"/>
                                <w:sz w:val="20"/>
                                <w:szCs w:val="20"/>
                              </w:rPr>
                              <w:t xml:space="preserve"> pertinente para </w:t>
                            </w:r>
                            <w:r w:rsidR="00862042">
                              <w:rPr>
                                <w:rFonts w:ascii="Times New Roman" w:hAnsi="Times New Roman" w:cs="Times New Roman"/>
                                <w:sz w:val="20"/>
                                <w:szCs w:val="20"/>
                              </w:rPr>
                              <w:t xml:space="preserve">comenzar a utilizar un </w:t>
                            </w:r>
                            <w:r w:rsidR="00932E1F">
                              <w:rPr>
                                <w:rFonts w:ascii="Times New Roman" w:hAnsi="Times New Roman" w:cs="Times New Roman"/>
                                <w:sz w:val="20"/>
                                <w:szCs w:val="20"/>
                              </w:rPr>
                              <w:t>Router</w:t>
                            </w:r>
                            <w:r w:rsidR="00862042">
                              <w:rPr>
                                <w:rFonts w:ascii="Times New Roman" w:hAnsi="Times New Roman" w:cs="Times New Roman"/>
                                <w:sz w:val="20"/>
                                <w:szCs w:val="20"/>
                              </w:rPr>
                              <w:t xml:space="preserve"> y conocer su funcionamiento</w:t>
                            </w:r>
                            <w:r w:rsidR="004F21D2">
                              <w:rPr>
                                <w:rFonts w:ascii="Times New Roman" w:hAnsi="Times New Roman" w:cs="Times New Roman"/>
                                <w:sz w:val="20"/>
                                <w:szCs w:val="20"/>
                              </w:rPr>
                              <w:t xml:space="preserve"> y características</w:t>
                            </w:r>
                            <w:r w:rsidR="003B144F">
                              <w:rPr>
                                <w:rFonts w:ascii="Times New Roman" w:hAnsi="Times New Roman" w:cs="Times New Roman"/>
                                <w:sz w:val="20"/>
                                <w:szCs w:val="20"/>
                              </w:rPr>
                              <w:t xml:space="preserve"> cuando tiene interacción con otros Routers</w:t>
                            </w:r>
                          </w:p>
                        </w:tc>
                      </w:tr>
                      <w:tr w:rsidR="00633E60" w:rsidRPr="00E03D17" w14:paraId="6CFA5F62" w14:textId="77777777" w:rsidTr="00633E60">
                        <w:trPr>
                          <w:trHeight w:val="488"/>
                          <w:jc w:val="center"/>
                        </w:trPr>
                        <w:tc>
                          <w:tcPr>
                            <w:tcW w:w="9070" w:type="dxa"/>
                            <w:gridSpan w:val="7"/>
                            <w:tcBorders>
                              <w:top w:val="single" w:sz="6" w:space="0" w:color="000000"/>
                              <w:left w:val="single" w:sz="4" w:space="0" w:color="000000"/>
                              <w:bottom w:val="single" w:sz="6" w:space="0" w:color="000000"/>
                              <w:right w:val="single" w:sz="4" w:space="0" w:color="000000"/>
                            </w:tcBorders>
                          </w:tcPr>
                          <w:p w14:paraId="5BA07DC7" w14:textId="77777777" w:rsidR="00633E60" w:rsidRDefault="00633E60" w:rsidP="006C0411">
                            <w:pPr>
                              <w:pStyle w:val="Default"/>
                              <w:rPr>
                                <w:rFonts w:ascii="Times New Roman" w:hAnsi="Times New Roman" w:cs="Times New Roman"/>
                                <w:sz w:val="20"/>
                                <w:szCs w:val="20"/>
                              </w:rPr>
                            </w:pPr>
                            <w:r>
                              <w:rPr>
                                <w:rFonts w:ascii="Times New Roman" w:hAnsi="Times New Roman" w:cs="Times New Roman"/>
                                <w:b/>
                                <w:bCs/>
                                <w:sz w:val="20"/>
                                <w:szCs w:val="20"/>
                              </w:rPr>
                              <w:t>RESULTADOS DE APRENDIZAJE</w:t>
                            </w:r>
                            <w:r w:rsidRPr="00E544D2">
                              <w:rPr>
                                <w:rFonts w:ascii="Times New Roman" w:hAnsi="Times New Roman" w:cs="Times New Roman"/>
                                <w:b/>
                                <w:bCs/>
                                <w:sz w:val="20"/>
                                <w:szCs w:val="20"/>
                              </w:rPr>
                              <w:t xml:space="preserve">: </w:t>
                            </w:r>
                          </w:p>
                          <w:p w14:paraId="0F870066" w14:textId="77777777" w:rsidR="00F50675" w:rsidRDefault="000A2BED" w:rsidP="00F50675">
                            <w:pPr>
                              <w:pStyle w:val="Prrafodelista"/>
                              <w:numPr>
                                <w:ilvl w:val="0"/>
                                <w:numId w:val="7"/>
                              </w:numPr>
                              <w:suppressAutoHyphens/>
                              <w:ind w:left="390"/>
                              <w:jc w:val="both"/>
                              <w:rPr>
                                <w:sz w:val="23"/>
                                <w:szCs w:val="23"/>
                                <w:lang w:val="es-CL"/>
                              </w:rPr>
                            </w:pPr>
                            <w:r w:rsidRPr="00F50675">
                              <w:rPr>
                                <w:sz w:val="23"/>
                                <w:szCs w:val="23"/>
                                <w:lang w:val="es-CL"/>
                              </w:rPr>
                              <w:t>Aplica la teoría de redes de computadores, asegurando que la configuración opere en la práctica.</w:t>
                            </w:r>
                          </w:p>
                          <w:p w14:paraId="16512AC9" w14:textId="77777777" w:rsidR="00F50675" w:rsidRPr="00F50675" w:rsidRDefault="000A2BED" w:rsidP="00F50675">
                            <w:pPr>
                              <w:pStyle w:val="Prrafodelista"/>
                              <w:numPr>
                                <w:ilvl w:val="0"/>
                                <w:numId w:val="7"/>
                              </w:numPr>
                              <w:suppressAutoHyphens/>
                              <w:ind w:left="390"/>
                              <w:jc w:val="both"/>
                              <w:rPr>
                                <w:b/>
                                <w:bCs/>
                                <w:szCs w:val="20"/>
                                <w:lang w:val="es-CL"/>
                              </w:rPr>
                            </w:pPr>
                            <w:r w:rsidRPr="00F50675">
                              <w:rPr>
                                <w:sz w:val="23"/>
                                <w:szCs w:val="23"/>
                                <w:lang w:val="es-CL"/>
                              </w:rPr>
                              <w:t>Resuelve fallas y problemas en equipamiento y componentes de redes, aplicando conceptos teóricos y prácticos.</w:t>
                            </w:r>
                          </w:p>
                          <w:p w14:paraId="2AD29DBF" w14:textId="00DFE727" w:rsidR="00BB0309" w:rsidRPr="00BB0309" w:rsidRDefault="000A2BED" w:rsidP="00BB0309">
                            <w:pPr>
                              <w:pStyle w:val="Prrafodelista"/>
                              <w:numPr>
                                <w:ilvl w:val="0"/>
                                <w:numId w:val="7"/>
                              </w:numPr>
                              <w:suppressAutoHyphens/>
                              <w:ind w:left="390"/>
                              <w:jc w:val="both"/>
                              <w:rPr>
                                <w:b/>
                                <w:bCs/>
                                <w:szCs w:val="20"/>
                                <w:lang w:val="es-CL"/>
                              </w:rPr>
                            </w:pPr>
                            <w:r w:rsidRPr="0066029C">
                              <w:rPr>
                                <w:sz w:val="23"/>
                                <w:szCs w:val="23"/>
                                <w:lang w:val="es-CL"/>
                              </w:rPr>
                              <w:t>Resuelve problemas de funcionamiento de redes, corrigiendo su configuración.</w:t>
                            </w:r>
                          </w:p>
                        </w:tc>
                      </w:tr>
                    </w:tbl>
                    <w:p w14:paraId="4016ED1F" w14:textId="77777777" w:rsidR="00C33C14" w:rsidRPr="00C33C14" w:rsidRDefault="00C33C14" w:rsidP="00C33C14">
                      <w:pPr>
                        <w:jc w:val="center"/>
                        <w:rPr>
                          <w:lang w:val="es-CL"/>
                        </w:rPr>
                      </w:pPr>
                    </w:p>
                  </w:txbxContent>
                </v:textbox>
                <w10:wrap type="through" anchorx="page" anchory="page"/>
              </v:shape>
            </w:pict>
          </mc:Fallback>
        </mc:AlternateContent>
      </w:r>
    </w:p>
    <w:p w14:paraId="5C6F0E10" w14:textId="6F1E75B0" w:rsidR="009236C3" w:rsidRDefault="00FD6032" w:rsidP="007A3CA7">
      <w:pPr>
        <w:pStyle w:val="Text"/>
        <w:rPr>
          <w:sz w:val="18"/>
        </w:rPr>
      </w:pPr>
      <w:r>
        <w:rPr>
          <w:noProof/>
          <w:lang w:val="es-CL"/>
        </w:rPr>
        <mc:AlternateContent>
          <mc:Choice Requires="wps">
            <w:drawing>
              <wp:inline distT="0" distB="0" distL="0" distR="0" wp14:anchorId="1EA39E10" wp14:editId="2BA835DD">
                <wp:extent cx="5943600" cy="454660"/>
                <wp:effectExtent l="0" t="0" r="0" b="2540"/>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45466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32E4CE1" w14:textId="35E3753F" w:rsidR="009236C3" w:rsidRDefault="009236C3">
                            <w:pPr>
                              <w:pStyle w:val="Ttulo1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eastAsia="Times New Roman"/>
                                <w:color w:val="auto"/>
                                <w:kern w:val="0"/>
                                <w:sz w:val="20"/>
                                <w:lang w:val="es-CL" w:eastAsia="es-MX" w:bidi="x-none"/>
                              </w:rPr>
                            </w:pPr>
                            <w:r>
                              <w:rPr>
                                <w:lang w:val="es-ES_tradnl"/>
                              </w:rPr>
                              <w:t xml:space="preserve">Experiencia </w:t>
                            </w:r>
                            <w:r w:rsidR="003B144F">
                              <w:rPr>
                                <w:lang w:val="es-ES_tradnl"/>
                              </w:rPr>
                              <w:t>Enrutamiento Dinámico</w:t>
                            </w:r>
                          </w:p>
                        </w:txbxContent>
                      </wps:txbx>
                      <wps:bodyPr rot="0" vert="horz" wrap="square" lIns="0" tIns="0" rIns="0" bIns="0" anchor="t" anchorCtr="0" upright="1">
                        <a:noAutofit/>
                      </wps:bodyPr>
                    </wps:wsp>
                  </a:graphicData>
                </a:graphic>
              </wp:inline>
            </w:drawing>
          </mc:Choice>
          <mc:Fallback>
            <w:pict>
              <v:rect w14:anchorId="1EA39E10" id="Rectangle 3" o:spid="_x0000_s1027" style="width:468pt;height:3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" stroked="f" strokeweight="1pt">
                <v:path arrowok="t"/>
                <v:textbox inset="0,0,0,0">
                  <w:txbxContent>
                    <w:p w14:paraId="532E4CE1" w14:textId="35E3753F" w:rsidR="009236C3" w:rsidRDefault="009236C3">
                      <w:pPr>
                        <w:pStyle w:val="Ttulo1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eastAsia="Times New Roman"/>
                          <w:color w:val="auto"/>
                          <w:kern w:val="0"/>
                          <w:sz w:val="20"/>
                          <w:lang w:val="es-CL" w:eastAsia="es-MX" w:bidi="x-none"/>
                        </w:rPr>
                      </w:pPr>
                      <w:r>
                        <w:rPr>
                          <w:lang w:val="es-ES_tradnl"/>
                        </w:rPr>
                        <w:t xml:space="preserve">Experiencia </w:t>
                      </w:r>
                      <w:r w:rsidR="003B144F">
                        <w:rPr>
                          <w:lang w:val="es-ES_tradnl"/>
                        </w:rPr>
                        <w:t>Enrutamiento Dinámico</w:t>
                      </w:r>
                    </w:p>
                  </w:txbxContent>
                </v:textbox>
                <w10:anchorlock/>
              </v:rect>
            </w:pict>
          </mc:Fallback>
        </mc:AlternateContent>
      </w:r>
    </w:p>
    <w:p w14:paraId="368C1A56" w14:textId="6C81AE82" w:rsidR="00924A08" w:rsidRDefault="007F3042" w:rsidP="007A3CA7">
      <w:pPr>
        <w:pStyle w:val="Text"/>
        <w:rPr>
          <w:highlight w:val="yellow"/>
          <w:lang w:val="es-ES_tradnl"/>
        </w:rPr>
      </w:pPr>
      <w:r w:rsidRPr="00BE4465">
        <w:rPr>
          <w:lang w:val="es-ES_tradnl"/>
        </w:rPr>
        <w:t>Revise la documentación de los equipos</w:t>
      </w:r>
      <w:r>
        <w:rPr>
          <w:lang w:val="es-ES_tradnl"/>
        </w:rPr>
        <w:t xml:space="preserve"> Huawei</w:t>
      </w:r>
      <w:r w:rsidRPr="00BE4465">
        <w:rPr>
          <w:lang w:val="es-ES_tradnl"/>
        </w:rPr>
        <w:t xml:space="preserve"> (</w:t>
      </w:r>
      <w:r>
        <w:rPr>
          <w:lang w:val="es-ES_tradnl"/>
        </w:rPr>
        <w:t>Carpeta</w:t>
      </w:r>
      <w:r w:rsidRPr="00BE4465">
        <w:rPr>
          <w:lang w:val="es-ES_tradnl"/>
        </w:rPr>
        <w:t xml:space="preserve"> “Manuales” en </w:t>
      </w:r>
      <w:r>
        <w:rPr>
          <w:lang w:val="es-ES_tradnl"/>
        </w:rPr>
        <w:t>cada PC de Sa</w:t>
      </w:r>
      <w:r w:rsidRPr="00BE4465">
        <w:rPr>
          <w:lang w:val="es-ES_tradnl"/>
        </w:rPr>
        <w:t>la</w:t>
      </w:r>
      <w:r>
        <w:rPr>
          <w:lang w:val="es-ES_tradnl"/>
        </w:rPr>
        <w:t xml:space="preserve"> K306</w:t>
      </w:r>
      <w:r w:rsidRPr="00BE4465">
        <w:rPr>
          <w:lang w:val="es-ES_tradnl"/>
        </w:rPr>
        <w:t>)</w:t>
      </w:r>
    </w:p>
    <w:p w14:paraId="0A67902C" w14:textId="42129D42" w:rsidR="00FD6032" w:rsidRDefault="00FD6032" w:rsidP="007A3CA7">
      <w:pPr>
        <w:pStyle w:val="Text"/>
        <w:rPr>
          <w:lang w:val="es-ES_tradnl"/>
        </w:rPr>
      </w:pPr>
    </w:p>
    <w:p w14:paraId="22290853" w14:textId="77777777" w:rsidR="003B144F" w:rsidRPr="00DA0BB9" w:rsidRDefault="003B144F" w:rsidP="003B14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sz w:val="24"/>
          <w:lang w:val="es-ES_tradnl"/>
        </w:rPr>
      </w:pPr>
      <w:r>
        <w:rPr>
          <w:szCs w:val="20"/>
          <w:lang w:val="es-ES_tradnl" w:eastAsia="es-ES"/>
        </w:rPr>
        <w:t>La compañía ha expandido considerablemente su posición en el mercado, comenzando a diversificar su oferta de productos. Por esta razón, su red de datos ha crecido aumentando aún más su cobertura dentro de las mismas regiones, para acercarse cada vez más al lugar de donde provienen los datos. Considerando que han visto en el Router su dispositivo de comunicación principal, y que la cantidad de éstos instalados hace que el proceso de incorporación de las rutas estáticas se hace cada vez más complejo y engorroso. Por esta razón, la contraparte técnica investigó acerca de ruteo dinámico y requiere la implementación de esta característica.</w:t>
      </w:r>
    </w:p>
    <w:p w14:paraId="1B3114D9" w14:textId="77777777" w:rsidR="003B144F" w:rsidRDefault="003B144F" w:rsidP="003B144F">
      <w:pPr>
        <w:pStyle w:val="Text"/>
        <w:rPr>
          <w:lang w:val="es-ES_tradnl"/>
        </w:rPr>
      </w:pPr>
      <w:r>
        <w:rPr>
          <w:lang w:val="es-ES_tradnl"/>
        </w:rPr>
        <w:t>De los antecedentes que se le han entregado destacan los siguientes:</w:t>
      </w:r>
    </w:p>
    <w:p w14:paraId="44F98141" w14:textId="77777777" w:rsidR="003B144F" w:rsidRDefault="003B144F" w:rsidP="003B144F">
      <w:pPr>
        <w:pStyle w:val="Text"/>
        <w:numPr>
          <w:ilvl w:val="0"/>
          <w:numId w:val="4"/>
        </w:numPr>
        <w:rPr>
          <w:lang w:val="es-ES_tradnl"/>
        </w:rPr>
      </w:pPr>
      <w:r>
        <w:rPr>
          <w:lang w:val="es-ES_tradnl"/>
        </w:rPr>
        <w:t>La empresa tiene dependencias en cada una de las capitales regionales del país. Por lo que, para asignar cada orden de trabajo, el número de su grupo corresponderá a la región en la que usted deberá trabajar.</w:t>
      </w:r>
    </w:p>
    <w:p w14:paraId="32E06BD6" w14:textId="77777777" w:rsidR="003B144F" w:rsidRDefault="003B144F" w:rsidP="003B144F">
      <w:pPr>
        <w:pStyle w:val="Text"/>
        <w:numPr>
          <w:ilvl w:val="0"/>
          <w:numId w:val="4"/>
        </w:numPr>
        <w:rPr>
          <w:lang w:val="es-ES_tradnl"/>
        </w:rPr>
      </w:pPr>
      <w:r>
        <w:rPr>
          <w:lang w:val="es-ES_tradnl"/>
        </w:rPr>
        <w:t>A raíz de la información anterior, y como consecuencia de la planificación de la red, cada región tiene las siguientes asignaciones de direcciones IP.</w:t>
      </w:r>
    </w:p>
    <w:p w14:paraId="6695C6AF" w14:textId="77777777" w:rsidR="003B144F" w:rsidRDefault="003B144F" w:rsidP="003B144F">
      <w:pPr>
        <w:pStyle w:val="Text"/>
        <w:numPr>
          <w:ilvl w:val="1"/>
          <w:numId w:val="4"/>
        </w:numPr>
        <w:rPr>
          <w:lang w:val="es-ES_tradnl"/>
        </w:rPr>
      </w:pPr>
      <w:r>
        <w:rPr>
          <w:lang w:val="es-ES_tradnl"/>
        </w:rPr>
        <w:t>172.2X.Y.0 dónde X representa al tipo de dispositivo; e Y en su decena representa la respectiva región del país, mientas que en su unidad servirá para diferenciar entre LAN=0 y WAN &gt;0.</w:t>
      </w:r>
    </w:p>
    <w:p w14:paraId="1AF40E87" w14:textId="77777777" w:rsidR="003B144F" w:rsidRDefault="003B144F" w:rsidP="003B144F">
      <w:pPr>
        <w:pStyle w:val="Text"/>
        <w:numPr>
          <w:ilvl w:val="1"/>
          <w:numId w:val="4"/>
        </w:numPr>
        <w:rPr>
          <w:lang w:val="es-ES_tradnl"/>
        </w:rPr>
      </w:pPr>
      <w:r>
        <w:rPr>
          <w:lang w:val="es-ES_tradnl"/>
        </w:rPr>
        <w:t>Valores de X</w:t>
      </w:r>
    </w:p>
    <w:p w14:paraId="1FDE1A8D" w14:textId="77777777" w:rsidR="003B144F" w:rsidRDefault="003B144F" w:rsidP="003B144F">
      <w:pPr>
        <w:pStyle w:val="Text"/>
        <w:numPr>
          <w:ilvl w:val="2"/>
          <w:numId w:val="4"/>
        </w:numPr>
        <w:rPr>
          <w:lang w:val="es-ES_tradnl"/>
        </w:rPr>
      </w:pPr>
      <w:r>
        <w:rPr>
          <w:lang w:val="es-ES_tradnl"/>
        </w:rPr>
        <w:t>0 = Dispositivos de Red</w:t>
      </w:r>
    </w:p>
    <w:p w14:paraId="26AD4DF8" w14:textId="77777777" w:rsidR="003B144F" w:rsidRDefault="003B144F" w:rsidP="003B144F">
      <w:pPr>
        <w:pStyle w:val="Text"/>
        <w:numPr>
          <w:ilvl w:val="2"/>
          <w:numId w:val="4"/>
        </w:numPr>
        <w:rPr>
          <w:lang w:val="es-ES_tradnl"/>
        </w:rPr>
      </w:pPr>
      <w:r>
        <w:rPr>
          <w:lang w:val="es-ES_tradnl"/>
        </w:rPr>
        <w:t>1 = Servidores y dispositivos de terreno</w:t>
      </w:r>
    </w:p>
    <w:p w14:paraId="6194E627" w14:textId="77777777" w:rsidR="003B144F" w:rsidRPr="00390E90" w:rsidRDefault="003B144F" w:rsidP="003B144F">
      <w:pPr>
        <w:pStyle w:val="Text"/>
        <w:numPr>
          <w:ilvl w:val="2"/>
          <w:numId w:val="4"/>
        </w:numPr>
        <w:rPr>
          <w:lang w:val="es-ES_tradnl"/>
        </w:rPr>
      </w:pPr>
      <w:r>
        <w:rPr>
          <w:lang w:val="es-ES_tradnl"/>
        </w:rPr>
        <w:t>2 = Usuarios</w:t>
      </w:r>
    </w:p>
    <w:p w14:paraId="284E55D0" w14:textId="77777777" w:rsidR="003B144F" w:rsidRDefault="003B144F" w:rsidP="003B144F">
      <w:pPr>
        <w:pStyle w:val="Text"/>
        <w:numPr>
          <w:ilvl w:val="1"/>
          <w:numId w:val="4"/>
        </w:numPr>
        <w:rPr>
          <w:lang w:val="es-ES_tradnl"/>
        </w:rPr>
      </w:pPr>
      <w:r>
        <w:rPr>
          <w:lang w:val="es-ES_tradnl"/>
        </w:rPr>
        <w:t>Ejemplos:</w:t>
      </w:r>
    </w:p>
    <w:p w14:paraId="603ED8C3" w14:textId="77777777" w:rsidR="003B144F" w:rsidRDefault="003B144F" w:rsidP="003B144F">
      <w:pPr>
        <w:pStyle w:val="Text"/>
        <w:numPr>
          <w:ilvl w:val="2"/>
          <w:numId w:val="4"/>
        </w:numPr>
        <w:rPr>
          <w:lang w:val="es-ES_tradnl"/>
        </w:rPr>
      </w:pPr>
      <w:r>
        <w:rPr>
          <w:lang w:val="es-ES_tradnl"/>
        </w:rPr>
        <w:t>172.20.10.1 correspondería a un Switch o Router ubicado en la oficina de la Región de Tarapacá.</w:t>
      </w:r>
    </w:p>
    <w:p w14:paraId="660EA6A0" w14:textId="77777777" w:rsidR="003B144F" w:rsidRDefault="003B144F" w:rsidP="003B144F">
      <w:pPr>
        <w:pStyle w:val="Text"/>
        <w:numPr>
          <w:ilvl w:val="2"/>
          <w:numId w:val="4"/>
        </w:numPr>
        <w:rPr>
          <w:lang w:val="es-ES_tradnl"/>
        </w:rPr>
      </w:pPr>
      <w:r>
        <w:rPr>
          <w:lang w:val="es-ES_tradnl"/>
        </w:rPr>
        <w:t>172.21.51.30 correspondería a un dispositivo de terreno ubicado en la Región de Valparaíso.</w:t>
      </w:r>
    </w:p>
    <w:p w14:paraId="5B1B36A5" w14:textId="77777777" w:rsidR="003B144F" w:rsidRPr="00EC7CF8" w:rsidRDefault="003B144F" w:rsidP="003B144F">
      <w:pPr>
        <w:pStyle w:val="Text"/>
        <w:numPr>
          <w:ilvl w:val="2"/>
          <w:numId w:val="4"/>
        </w:numPr>
        <w:rPr>
          <w:lang w:val="es-ES_tradnl"/>
        </w:rPr>
      </w:pPr>
      <w:r>
        <w:rPr>
          <w:lang w:val="es-ES_tradnl"/>
        </w:rPr>
        <w:t>172.22.130.4 correspondería a un usuario ubicado en la oficina de la Región Metropolitana.</w:t>
      </w:r>
    </w:p>
    <w:p w14:paraId="3E0C2EB5" w14:textId="77777777" w:rsidR="003B144F" w:rsidRDefault="003B144F" w:rsidP="003B144F">
      <w:pPr>
        <w:pStyle w:val="Text"/>
        <w:numPr>
          <w:ilvl w:val="0"/>
          <w:numId w:val="4"/>
        </w:numPr>
        <w:rPr>
          <w:lang w:val="es-ES_tradnl"/>
        </w:rPr>
      </w:pPr>
      <w:r>
        <w:rPr>
          <w:lang w:val="es-ES_tradnl"/>
        </w:rPr>
        <w:t>Cada oficina regional se distribuye en 3 pisos, donde el piso inferior corresponde al centro de datos, mientras que el primer piso a los empleados de atención a público, y el segundo piso para las jefaturas.</w:t>
      </w:r>
    </w:p>
    <w:p w14:paraId="7468BCA1" w14:textId="77777777" w:rsidR="003B144F" w:rsidRDefault="003B144F" w:rsidP="003B144F">
      <w:pPr>
        <w:pStyle w:val="Text"/>
        <w:numPr>
          <w:ilvl w:val="0"/>
          <w:numId w:val="4"/>
        </w:numPr>
        <w:rPr>
          <w:lang w:val="es-ES_tradnl"/>
        </w:rPr>
      </w:pPr>
      <w:r>
        <w:rPr>
          <w:lang w:val="es-ES_tradnl"/>
        </w:rPr>
        <w:t xml:space="preserve">Por requerimientos de seguridad, es imperativo que </w:t>
      </w:r>
      <w:r w:rsidRPr="00772B15">
        <w:rPr>
          <w:b/>
          <w:bCs/>
          <w:u w:val="single"/>
          <w:lang w:val="es-ES_tradnl"/>
        </w:rPr>
        <w:t>todos</w:t>
      </w:r>
      <w:r w:rsidRPr="00772B15">
        <w:rPr>
          <w:u w:val="single"/>
          <w:lang w:val="es-ES_tradnl"/>
        </w:rPr>
        <w:t xml:space="preserve"> </w:t>
      </w:r>
      <w:r w:rsidRPr="00772B15">
        <w:rPr>
          <w:b/>
          <w:bCs/>
          <w:u w:val="single"/>
          <w:lang w:val="es-ES_tradnl"/>
        </w:rPr>
        <w:t>los puertos no utilizados se encuentren deshabilitados</w:t>
      </w:r>
      <w:r>
        <w:rPr>
          <w:lang w:val="es-ES_tradnl"/>
        </w:rPr>
        <w:t>.</w:t>
      </w:r>
    </w:p>
    <w:p w14:paraId="71195563" w14:textId="77777777" w:rsidR="003B144F" w:rsidRDefault="003B144F" w:rsidP="003B144F">
      <w:pPr>
        <w:pStyle w:val="Text"/>
        <w:numPr>
          <w:ilvl w:val="0"/>
          <w:numId w:val="4"/>
        </w:numPr>
        <w:rPr>
          <w:lang w:val="es-ES_tradnl"/>
        </w:rPr>
      </w:pPr>
      <w:r>
        <w:rPr>
          <w:lang w:val="es-ES_tradnl"/>
        </w:rPr>
        <w:t xml:space="preserve">Se debe expandir la Red LAN hacia oficinas adicionales ubicadas en comunas alejadas de la capital regional y desplegar la conectividad mediante una red Virtual. </w:t>
      </w:r>
    </w:p>
    <w:p w14:paraId="73ED9C31" w14:textId="77777777" w:rsidR="003B144F" w:rsidRDefault="003B144F" w:rsidP="003B144F">
      <w:pPr>
        <w:pStyle w:val="Text"/>
        <w:numPr>
          <w:ilvl w:val="0"/>
          <w:numId w:val="4"/>
        </w:numPr>
        <w:rPr>
          <w:lang w:val="es-ES_tradnl"/>
        </w:rPr>
      </w:pPr>
      <w:r>
        <w:rPr>
          <w:lang w:val="es-ES_tradnl"/>
        </w:rPr>
        <w:t>Es necesario contar con comunicación con la red de servidores de otra oficina regional para respaldar datos en otro lugar físico.</w:t>
      </w:r>
    </w:p>
    <w:p w14:paraId="2E69A8B3" w14:textId="7D8DECEC" w:rsidR="007C5E2A" w:rsidRDefault="003B144F" w:rsidP="003B144F">
      <w:pPr>
        <w:rPr>
          <w:rFonts w:asciiTheme="majorHAnsi" w:eastAsiaTheme="majorEastAsia" w:hAnsiTheme="majorHAnsi" w:cstheme="majorBidi"/>
          <w:b/>
          <w:bCs/>
          <w:kern w:val="32"/>
          <w:sz w:val="32"/>
          <w:szCs w:val="32"/>
          <w:u w:val="single"/>
          <w:lang w:val="es-ES_tradnl"/>
        </w:rPr>
      </w:pPr>
      <w:r>
        <w:rPr>
          <w:lang w:val="es-ES_tradnl"/>
        </w:rPr>
        <w:t>La cantidad de Routers desplegados hacen difícil la administración de las rutas estáticas, por lo que se requiere ruteo dinámico en dichos dispositivos</w:t>
      </w:r>
      <w:r w:rsidR="003F1413">
        <w:rPr>
          <w:lang w:val="es-ES_tradnl"/>
        </w:rPr>
        <w:t xml:space="preserve">. </w:t>
      </w:r>
      <w:r w:rsidR="007C5E2A">
        <w:rPr>
          <w:u w:val="single"/>
          <w:lang w:val="es-ES_tradnl"/>
        </w:rPr>
        <w:br w:type="page"/>
      </w:r>
    </w:p>
    <w:p w14:paraId="2E431BA4" w14:textId="51B1B273" w:rsidR="00EC7CF8" w:rsidRDefault="00EC7CF8" w:rsidP="00107EAC">
      <w:pPr>
        <w:pStyle w:val="Ttulo"/>
        <w:rPr>
          <w:lang w:val="es-ES_tradnl"/>
        </w:rPr>
      </w:pPr>
      <w:r w:rsidRPr="00EC7CF8">
        <w:rPr>
          <w:lang w:val="es-ES_tradnl"/>
        </w:rPr>
        <w:lastRenderedPageBreak/>
        <w:t>Orden de Trabajo 0</w:t>
      </w:r>
      <w:r w:rsidR="00107EAC">
        <w:rPr>
          <w:lang w:val="es-ES_tradnl"/>
        </w:rPr>
        <w:t>6 Laboratorio</w:t>
      </w:r>
    </w:p>
    <w:p w14:paraId="24ACA55F" w14:textId="77777777" w:rsidR="00EC7CF8" w:rsidRDefault="00EC7CF8" w:rsidP="007A3CA7">
      <w:pPr>
        <w:pStyle w:val="Text"/>
        <w:rPr>
          <w:lang w:val="es-ES_tradnl"/>
        </w:rPr>
      </w:pPr>
    </w:p>
    <w:p w14:paraId="32289BE3" w14:textId="5B17DE27" w:rsidR="00A41518" w:rsidRPr="00EA3EED" w:rsidRDefault="00A41518" w:rsidP="00A41518">
      <w:pPr>
        <w:pStyle w:val="Ttulo1"/>
        <w:rPr>
          <w:lang w:val="es-ES_tradnl"/>
        </w:rPr>
      </w:pPr>
      <w:r w:rsidRPr="00EA3EED">
        <w:rPr>
          <w:lang w:val="es-ES_tradnl"/>
        </w:rPr>
        <w:t>Configuración</w:t>
      </w:r>
      <w:r>
        <w:rPr>
          <w:lang w:val="es-ES_tradnl"/>
        </w:rPr>
        <w:t xml:space="preserve"> </w:t>
      </w:r>
      <w:r w:rsidR="00F4091E">
        <w:rPr>
          <w:lang w:val="es-ES_tradnl"/>
        </w:rPr>
        <w:t>y enrutamiento Dinámico RIP</w:t>
      </w:r>
      <w:r w:rsidRPr="00EA3EED">
        <w:rPr>
          <w:lang w:val="es-ES_tradnl"/>
        </w:rPr>
        <w:t xml:space="preserve"> (</w:t>
      </w:r>
      <w:r w:rsidR="00AA21C9">
        <w:rPr>
          <w:lang w:val="es-ES_tradnl"/>
        </w:rPr>
        <w:t>6</w:t>
      </w:r>
      <w:r w:rsidR="00D87F40">
        <w:rPr>
          <w:lang w:val="es-ES_tradnl"/>
        </w:rPr>
        <w:t>0</w:t>
      </w:r>
      <w:r w:rsidRPr="00EA3EED">
        <w:rPr>
          <w:lang w:val="es-ES_tradnl"/>
        </w:rPr>
        <w:t xml:space="preserve"> puntos)</w:t>
      </w:r>
    </w:p>
    <w:p w14:paraId="582D5B65" w14:textId="2390B425" w:rsidR="00EA1715" w:rsidRDefault="00EA1715" w:rsidP="007A3CA7">
      <w:pPr>
        <w:pStyle w:val="Text"/>
        <w:rPr>
          <w:lang w:val="es-ES_tradn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8"/>
      </w:tblGrid>
      <w:tr w:rsidR="00336384" w:rsidRPr="00814485" w14:paraId="449F0E43" w14:textId="77777777" w:rsidTr="006E1577">
        <w:tc>
          <w:tcPr>
            <w:tcW w:w="10358" w:type="dxa"/>
          </w:tcPr>
          <w:p w14:paraId="7972CFE9" w14:textId="32DCE0AD" w:rsidR="00336384" w:rsidRDefault="0068082A" w:rsidP="006E1577">
            <w:pPr>
              <w:pStyle w:val="Text"/>
              <w:jc w:val="center"/>
              <w:rPr>
                <w:lang w:val="es-ES_tradnl"/>
              </w:rPr>
            </w:pPr>
            <w:r>
              <w:rPr>
                <w:noProof/>
                <w:lang w:val="es-ES_tradnl"/>
              </w:rPr>
              <w:drawing>
                <wp:inline distT="0" distB="0" distL="0" distR="0" wp14:anchorId="4ED7FFF3" wp14:editId="283C7839">
                  <wp:extent cx="4610100" cy="3733800"/>
                  <wp:effectExtent l="0" t="0" r="0" b="0"/>
                  <wp:docPr id="82857338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0100" cy="3733800"/>
                          </a:xfrm>
                          <a:prstGeom prst="rect">
                            <a:avLst/>
                          </a:prstGeom>
                          <a:noFill/>
                          <a:ln>
                            <a:noFill/>
                          </a:ln>
                        </pic:spPr>
                      </pic:pic>
                    </a:graphicData>
                  </a:graphic>
                </wp:inline>
              </w:drawing>
            </w:r>
          </w:p>
        </w:tc>
      </w:tr>
      <w:tr w:rsidR="006E1577" w14:paraId="6ACCDE0B" w14:textId="77777777" w:rsidTr="006E1577">
        <w:tc>
          <w:tcPr>
            <w:tcW w:w="10358" w:type="dxa"/>
          </w:tcPr>
          <w:p w14:paraId="19F86F27" w14:textId="1433D3D0" w:rsidR="006E1577" w:rsidRPr="00EA1715" w:rsidRDefault="006E1577" w:rsidP="006E1577">
            <w:pPr>
              <w:pStyle w:val="Text"/>
              <w:jc w:val="center"/>
              <w:rPr>
                <w:lang w:val="es-ES_tradnl"/>
              </w:rPr>
            </w:pPr>
            <w:r>
              <w:rPr>
                <w:lang w:val="es-ES_tradnl"/>
              </w:rPr>
              <w:t>Figura 1</w:t>
            </w:r>
          </w:p>
        </w:tc>
      </w:tr>
      <w:tr w:rsidR="00D4440B" w14:paraId="0E93824E" w14:textId="77777777" w:rsidTr="006E1577">
        <w:tc>
          <w:tcPr>
            <w:tcW w:w="10358" w:type="dxa"/>
          </w:tcPr>
          <w:p w14:paraId="725DABC4" w14:textId="77777777" w:rsidR="00D4440B" w:rsidRDefault="00D4440B" w:rsidP="00887134">
            <w:pPr>
              <w:pStyle w:val="Text"/>
              <w:rPr>
                <w:lang w:val="es-ES_tradnl"/>
              </w:rPr>
            </w:pPr>
          </w:p>
        </w:tc>
      </w:tr>
    </w:tbl>
    <w:p w14:paraId="3B61F0D8" w14:textId="77777777" w:rsidR="00EA1715" w:rsidRDefault="00EA1715" w:rsidP="007A3CA7">
      <w:pPr>
        <w:pStyle w:val="Text"/>
        <w:rPr>
          <w:lang w:val="es-ES_tradnl"/>
        </w:rPr>
      </w:pPr>
    </w:p>
    <w:p w14:paraId="7344B23D" w14:textId="3B984A13" w:rsidR="007C5E2A" w:rsidRPr="00AC7D3F" w:rsidRDefault="00711744" w:rsidP="007C5E2A">
      <w:pPr>
        <w:pStyle w:val="Text"/>
        <w:numPr>
          <w:ilvl w:val="0"/>
          <w:numId w:val="5"/>
        </w:numPr>
        <w:rPr>
          <w:rFonts w:ascii="Times New Roman Bold" w:hAnsi="Times New Roman Bold" w:hint="eastAsia"/>
          <w:lang w:val="es-CL"/>
        </w:rPr>
      </w:pPr>
      <w:r w:rsidRPr="008630FE">
        <w:rPr>
          <w:lang w:val="es-ES_tradnl"/>
        </w:rPr>
        <w:t xml:space="preserve">Arme la configuración de red mostrada en la figura </w:t>
      </w:r>
      <w:r>
        <w:rPr>
          <w:lang w:val="es-ES_tradnl"/>
        </w:rPr>
        <w:t>1</w:t>
      </w:r>
      <w:r w:rsidRPr="008630FE">
        <w:rPr>
          <w:lang w:val="es-ES_tradnl"/>
        </w:rPr>
        <w:t>. Debe mostrar el diagrama de conexiones físicas y lógicas. Cada red IP debe tener, además de los router respectivos, por lo menos un PC conectado.</w:t>
      </w:r>
      <w:r w:rsidR="00101AB2">
        <w:rPr>
          <w:lang w:val="es-ES_tradnl"/>
        </w:rPr>
        <w:t xml:space="preserve"> </w:t>
      </w:r>
      <w:r w:rsidR="00101AB2" w:rsidRPr="005F6F5C">
        <w:rPr>
          <w:lang w:val="es-ES_tradnl"/>
        </w:rPr>
        <w:t>(</w:t>
      </w:r>
      <w:r w:rsidR="00AA21C9">
        <w:rPr>
          <w:lang w:val="es-ES_tradnl"/>
        </w:rPr>
        <w:t>30</w:t>
      </w:r>
      <w:r w:rsidR="00101AB2">
        <w:rPr>
          <w:lang w:val="es-ES_tradnl"/>
        </w:rPr>
        <w:t>pts</w:t>
      </w:r>
      <w:r w:rsidR="00101AB2" w:rsidRPr="005F6F5C">
        <w:rPr>
          <w:lang w:val="es-ES_tradnl"/>
        </w:rPr>
        <w:t>)</w:t>
      </w:r>
    </w:p>
    <w:p w14:paraId="5941DE1C" w14:textId="77777777" w:rsidR="00AC7D3F" w:rsidRDefault="00AC7D3F" w:rsidP="00AC7D3F">
      <w:pPr>
        <w:pStyle w:val="Text"/>
        <w:ind w:left="562"/>
        <w:rPr>
          <w:lang w:val="es-ES_tradnl"/>
        </w:rPr>
      </w:pPr>
    </w:p>
    <w:tbl>
      <w:tblPr>
        <w:tblStyle w:val="Tablaconcuadrcula"/>
        <w:tblW w:w="0" w:type="auto"/>
        <w:tblInd w:w="562" w:type="dxa"/>
        <w:tblLook w:val="04A0" w:firstRow="1" w:lastRow="0" w:firstColumn="1" w:lastColumn="0" w:noHBand="0" w:noVBand="1"/>
      </w:tblPr>
      <w:tblGrid>
        <w:gridCol w:w="3572"/>
        <w:gridCol w:w="3215"/>
        <w:gridCol w:w="3009"/>
      </w:tblGrid>
      <w:tr w:rsidR="00AC7D3F" w14:paraId="2A849B4F" w14:textId="77777777" w:rsidTr="0059753A">
        <w:tc>
          <w:tcPr>
            <w:tcW w:w="3572" w:type="dxa"/>
          </w:tcPr>
          <w:p w14:paraId="4EFA9BF8" w14:textId="77777777" w:rsidR="00AC7D3F" w:rsidRDefault="00AC7D3F" w:rsidP="0059753A">
            <w:pPr>
              <w:pStyle w:val="Text"/>
              <w:rPr>
                <w:rFonts w:ascii="Times New Roman Bold" w:hAnsi="Times New Roman Bold" w:hint="eastAsia"/>
                <w:lang w:val="es-CL"/>
              </w:rPr>
            </w:pPr>
            <w:r>
              <w:rPr>
                <w:rFonts w:ascii="Times New Roman Bold" w:hAnsi="Times New Roman Bold"/>
                <w:lang w:val="es-CL"/>
              </w:rPr>
              <w:t>Dispositivo - Grupo</w:t>
            </w:r>
          </w:p>
        </w:tc>
        <w:tc>
          <w:tcPr>
            <w:tcW w:w="3215" w:type="dxa"/>
          </w:tcPr>
          <w:p w14:paraId="7F3E5F84" w14:textId="77777777" w:rsidR="00AC7D3F" w:rsidRDefault="00AC7D3F" w:rsidP="0059753A">
            <w:pPr>
              <w:pStyle w:val="Text"/>
              <w:rPr>
                <w:rFonts w:ascii="Times New Roman Bold" w:hAnsi="Times New Roman Bold" w:hint="eastAsia"/>
                <w:lang w:val="es-CL"/>
              </w:rPr>
            </w:pPr>
            <w:r>
              <w:rPr>
                <w:rFonts w:ascii="Times New Roman Bold" w:hAnsi="Times New Roman Bold"/>
                <w:lang w:val="es-CL"/>
              </w:rPr>
              <w:t>Origen</w:t>
            </w:r>
          </w:p>
        </w:tc>
        <w:tc>
          <w:tcPr>
            <w:tcW w:w="3009" w:type="dxa"/>
          </w:tcPr>
          <w:p w14:paraId="16E356C6" w14:textId="77777777" w:rsidR="00AC7D3F" w:rsidRDefault="00AC7D3F" w:rsidP="0059753A">
            <w:pPr>
              <w:pStyle w:val="Text"/>
              <w:rPr>
                <w:rFonts w:ascii="Times New Roman Bold" w:hAnsi="Times New Roman Bold" w:hint="eastAsia"/>
                <w:lang w:val="es-CL"/>
              </w:rPr>
            </w:pPr>
            <w:r>
              <w:rPr>
                <w:rFonts w:ascii="Times New Roman Bold" w:hAnsi="Times New Roman Bold"/>
                <w:lang w:val="es-CL"/>
              </w:rPr>
              <w:t>Destino</w:t>
            </w:r>
          </w:p>
        </w:tc>
      </w:tr>
      <w:tr w:rsidR="00AC7D3F" w14:paraId="19561A46" w14:textId="77777777" w:rsidTr="0059753A">
        <w:tc>
          <w:tcPr>
            <w:tcW w:w="3572" w:type="dxa"/>
          </w:tcPr>
          <w:p w14:paraId="3C46F413"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Router 1</w:t>
            </w:r>
          </w:p>
        </w:tc>
        <w:tc>
          <w:tcPr>
            <w:tcW w:w="3215" w:type="dxa"/>
          </w:tcPr>
          <w:p w14:paraId="090E5698" w14:textId="77777777" w:rsidR="00AC7D3F" w:rsidRDefault="00AC7D3F" w:rsidP="0059753A">
            <w:pPr>
              <w:pStyle w:val="Text"/>
              <w:jc w:val="center"/>
              <w:rPr>
                <w:rFonts w:ascii="Times New Roman Bold" w:hAnsi="Times New Roman Bold" w:hint="eastAsia"/>
                <w:lang w:val="es-CL"/>
              </w:rPr>
            </w:pPr>
          </w:p>
        </w:tc>
        <w:tc>
          <w:tcPr>
            <w:tcW w:w="3009" w:type="dxa"/>
          </w:tcPr>
          <w:p w14:paraId="061CC8F5" w14:textId="77777777" w:rsidR="00AC7D3F" w:rsidRDefault="00AC7D3F" w:rsidP="0059753A">
            <w:pPr>
              <w:pStyle w:val="Text"/>
              <w:jc w:val="center"/>
              <w:rPr>
                <w:rFonts w:ascii="Times New Roman Bold" w:hAnsi="Times New Roman Bold" w:hint="eastAsia"/>
                <w:lang w:val="es-CL"/>
              </w:rPr>
            </w:pPr>
          </w:p>
        </w:tc>
      </w:tr>
      <w:tr w:rsidR="00AC7D3F" w14:paraId="3740607E" w14:textId="77777777" w:rsidTr="0059753A">
        <w:tc>
          <w:tcPr>
            <w:tcW w:w="3572" w:type="dxa"/>
          </w:tcPr>
          <w:p w14:paraId="173ABCE9"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Router 2</w:t>
            </w:r>
          </w:p>
        </w:tc>
        <w:tc>
          <w:tcPr>
            <w:tcW w:w="3215" w:type="dxa"/>
          </w:tcPr>
          <w:p w14:paraId="436DE314" w14:textId="77777777" w:rsidR="00AC7D3F" w:rsidRDefault="00AC7D3F" w:rsidP="0059753A">
            <w:pPr>
              <w:pStyle w:val="Text"/>
              <w:jc w:val="center"/>
              <w:rPr>
                <w:rFonts w:ascii="Times New Roman Bold" w:hAnsi="Times New Roman Bold" w:hint="eastAsia"/>
                <w:lang w:val="es-CL"/>
              </w:rPr>
            </w:pPr>
          </w:p>
        </w:tc>
        <w:tc>
          <w:tcPr>
            <w:tcW w:w="3009" w:type="dxa"/>
          </w:tcPr>
          <w:p w14:paraId="69AD4517" w14:textId="77777777" w:rsidR="00AC7D3F" w:rsidRDefault="00AC7D3F" w:rsidP="0059753A">
            <w:pPr>
              <w:pStyle w:val="Text"/>
              <w:jc w:val="center"/>
              <w:rPr>
                <w:rFonts w:ascii="Times New Roman Bold" w:hAnsi="Times New Roman Bold" w:hint="eastAsia"/>
                <w:lang w:val="es-CL"/>
              </w:rPr>
            </w:pPr>
          </w:p>
        </w:tc>
      </w:tr>
      <w:tr w:rsidR="00AC7D3F" w14:paraId="344486C1" w14:textId="77777777" w:rsidTr="0059753A">
        <w:tc>
          <w:tcPr>
            <w:tcW w:w="3572" w:type="dxa"/>
          </w:tcPr>
          <w:p w14:paraId="3BC29325"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Router 3</w:t>
            </w:r>
          </w:p>
        </w:tc>
        <w:tc>
          <w:tcPr>
            <w:tcW w:w="3215" w:type="dxa"/>
          </w:tcPr>
          <w:p w14:paraId="3293D652" w14:textId="77777777" w:rsidR="00AC7D3F" w:rsidRDefault="00AC7D3F" w:rsidP="0059753A">
            <w:pPr>
              <w:pStyle w:val="Text"/>
              <w:jc w:val="center"/>
              <w:rPr>
                <w:rFonts w:ascii="Times New Roman Bold" w:hAnsi="Times New Roman Bold" w:hint="eastAsia"/>
                <w:lang w:val="es-CL"/>
              </w:rPr>
            </w:pPr>
          </w:p>
        </w:tc>
        <w:tc>
          <w:tcPr>
            <w:tcW w:w="3009" w:type="dxa"/>
          </w:tcPr>
          <w:p w14:paraId="6C91E67F" w14:textId="77777777" w:rsidR="00AC7D3F" w:rsidRDefault="00AC7D3F" w:rsidP="0059753A">
            <w:pPr>
              <w:pStyle w:val="Text"/>
              <w:jc w:val="center"/>
              <w:rPr>
                <w:rFonts w:ascii="Times New Roman Bold" w:hAnsi="Times New Roman Bold" w:hint="eastAsia"/>
                <w:lang w:val="es-CL"/>
              </w:rPr>
            </w:pPr>
          </w:p>
        </w:tc>
      </w:tr>
      <w:tr w:rsidR="00AC7D3F" w14:paraId="23CD602E" w14:textId="77777777" w:rsidTr="0059753A">
        <w:tc>
          <w:tcPr>
            <w:tcW w:w="3572" w:type="dxa"/>
          </w:tcPr>
          <w:p w14:paraId="43F27441"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Router 4</w:t>
            </w:r>
          </w:p>
        </w:tc>
        <w:tc>
          <w:tcPr>
            <w:tcW w:w="3215" w:type="dxa"/>
          </w:tcPr>
          <w:p w14:paraId="4762A8CC" w14:textId="77777777" w:rsidR="00AC7D3F" w:rsidRDefault="00AC7D3F" w:rsidP="0059753A">
            <w:pPr>
              <w:pStyle w:val="Text"/>
              <w:jc w:val="center"/>
              <w:rPr>
                <w:rFonts w:ascii="Times New Roman Bold" w:hAnsi="Times New Roman Bold" w:hint="eastAsia"/>
                <w:lang w:val="es-CL"/>
              </w:rPr>
            </w:pPr>
          </w:p>
        </w:tc>
        <w:tc>
          <w:tcPr>
            <w:tcW w:w="3009" w:type="dxa"/>
          </w:tcPr>
          <w:p w14:paraId="2EF26304" w14:textId="77777777" w:rsidR="00AC7D3F" w:rsidRDefault="00AC7D3F" w:rsidP="0059753A">
            <w:pPr>
              <w:pStyle w:val="Text"/>
              <w:jc w:val="center"/>
              <w:rPr>
                <w:rFonts w:ascii="Times New Roman Bold" w:hAnsi="Times New Roman Bold" w:hint="eastAsia"/>
                <w:lang w:val="es-CL"/>
              </w:rPr>
            </w:pPr>
          </w:p>
        </w:tc>
      </w:tr>
      <w:tr w:rsidR="00AC7D3F" w14:paraId="78DAB01C" w14:textId="77777777" w:rsidTr="0059753A">
        <w:tc>
          <w:tcPr>
            <w:tcW w:w="3572" w:type="dxa"/>
          </w:tcPr>
          <w:p w14:paraId="18EF8261"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Router 5</w:t>
            </w:r>
          </w:p>
        </w:tc>
        <w:tc>
          <w:tcPr>
            <w:tcW w:w="3215" w:type="dxa"/>
          </w:tcPr>
          <w:p w14:paraId="37698986" w14:textId="77777777" w:rsidR="00AC7D3F" w:rsidRDefault="00AC7D3F" w:rsidP="0059753A">
            <w:pPr>
              <w:pStyle w:val="Text"/>
              <w:jc w:val="center"/>
              <w:rPr>
                <w:rFonts w:ascii="Times New Roman Bold" w:hAnsi="Times New Roman Bold" w:hint="eastAsia"/>
                <w:lang w:val="es-CL"/>
              </w:rPr>
            </w:pPr>
          </w:p>
        </w:tc>
        <w:tc>
          <w:tcPr>
            <w:tcW w:w="3009" w:type="dxa"/>
          </w:tcPr>
          <w:p w14:paraId="66CD9BB1" w14:textId="77777777" w:rsidR="00AC7D3F" w:rsidRDefault="00AC7D3F" w:rsidP="0059753A">
            <w:pPr>
              <w:pStyle w:val="Text"/>
              <w:jc w:val="center"/>
              <w:rPr>
                <w:rFonts w:ascii="Times New Roman Bold" w:hAnsi="Times New Roman Bold" w:hint="eastAsia"/>
                <w:lang w:val="es-CL"/>
              </w:rPr>
            </w:pPr>
          </w:p>
        </w:tc>
      </w:tr>
      <w:tr w:rsidR="00AC7D3F" w14:paraId="624900A5" w14:textId="77777777" w:rsidTr="0059753A">
        <w:tc>
          <w:tcPr>
            <w:tcW w:w="3572" w:type="dxa"/>
          </w:tcPr>
          <w:p w14:paraId="78A32811"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Router 6</w:t>
            </w:r>
          </w:p>
        </w:tc>
        <w:tc>
          <w:tcPr>
            <w:tcW w:w="3215" w:type="dxa"/>
          </w:tcPr>
          <w:p w14:paraId="264504CB" w14:textId="77777777" w:rsidR="00AC7D3F" w:rsidRDefault="00AC7D3F" w:rsidP="0059753A">
            <w:pPr>
              <w:pStyle w:val="Text"/>
              <w:jc w:val="center"/>
              <w:rPr>
                <w:rFonts w:ascii="Times New Roman Bold" w:hAnsi="Times New Roman Bold" w:hint="eastAsia"/>
                <w:lang w:val="es-CL"/>
              </w:rPr>
            </w:pPr>
          </w:p>
        </w:tc>
        <w:tc>
          <w:tcPr>
            <w:tcW w:w="3009" w:type="dxa"/>
          </w:tcPr>
          <w:p w14:paraId="40D5B9E3" w14:textId="77777777" w:rsidR="00AC7D3F" w:rsidRDefault="00AC7D3F" w:rsidP="0059753A">
            <w:pPr>
              <w:pStyle w:val="Text"/>
              <w:jc w:val="center"/>
              <w:rPr>
                <w:rFonts w:ascii="Times New Roman Bold" w:hAnsi="Times New Roman Bold" w:hint="eastAsia"/>
                <w:lang w:val="es-CL"/>
              </w:rPr>
            </w:pPr>
          </w:p>
        </w:tc>
      </w:tr>
      <w:tr w:rsidR="00AC7D3F" w14:paraId="330FF880" w14:textId="77777777" w:rsidTr="0059753A">
        <w:tc>
          <w:tcPr>
            <w:tcW w:w="3572" w:type="dxa"/>
          </w:tcPr>
          <w:p w14:paraId="25AAA936"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Router7</w:t>
            </w:r>
          </w:p>
        </w:tc>
        <w:tc>
          <w:tcPr>
            <w:tcW w:w="3215" w:type="dxa"/>
          </w:tcPr>
          <w:p w14:paraId="1F2A4C58" w14:textId="77777777" w:rsidR="00AC7D3F" w:rsidRDefault="00AC7D3F" w:rsidP="0059753A">
            <w:pPr>
              <w:pStyle w:val="Text"/>
              <w:jc w:val="center"/>
              <w:rPr>
                <w:rFonts w:ascii="Times New Roman Bold" w:hAnsi="Times New Roman Bold" w:hint="eastAsia"/>
                <w:lang w:val="es-CL"/>
              </w:rPr>
            </w:pPr>
          </w:p>
        </w:tc>
        <w:tc>
          <w:tcPr>
            <w:tcW w:w="3009" w:type="dxa"/>
          </w:tcPr>
          <w:p w14:paraId="34BF89A3" w14:textId="77777777" w:rsidR="00AC7D3F" w:rsidRDefault="00AC7D3F" w:rsidP="0059753A">
            <w:pPr>
              <w:pStyle w:val="Text"/>
              <w:jc w:val="center"/>
              <w:rPr>
                <w:rFonts w:ascii="Times New Roman Bold" w:hAnsi="Times New Roman Bold" w:hint="eastAsia"/>
                <w:lang w:val="es-CL"/>
              </w:rPr>
            </w:pPr>
          </w:p>
        </w:tc>
      </w:tr>
      <w:tr w:rsidR="00AC7D3F" w14:paraId="5C0C34D1" w14:textId="77777777" w:rsidTr="0059753A">
        <w:tc>
          <w:tcPr>
            <w:tcW w:w="3572" w:type="dxa"/>
          </w:tcPr>
          <w:p w14:paraId="06BD0884"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Router8</w:t>
            </w:r>
          </w:p>
        </w:tc>
        <w:tc>
          <w:tcPr>
            <w:tcW w:w="3215" w:type="dxa"/>
          </w:tcPr>
          <w:p w14:paraId="1CFC6468" w14:textId="77777777" w:rsidR="00AC7D3F" w:rsidRDefault="00AC7D3F" w:rsidP="0059753A">
            <w:pPr>
              <w:pStyle w:val="Text"/>
              <w:jc w:val="center"/>
              <w:rPr>
                <w:rFonts w:ascii="Times New Roman Bold" w:hAnsi="Times New Roman Bold" w:hint="eastAsia"/>
                <w:lang w:val="es-CL"/>
              </w:rPr>
            </w:pPr>
          </w:p>
        </w:tc>
        <w:tc>
          <w:tcPr>
            <w:tcW w:w="3009" w:type="dxa"/>
          </w:tcPr>
          <w:p w14:paraId="19A4A2F4" w14:textId="77777777" w:rsidR="00AC7D3F" w:rsidRDefault="00AC7D3F" w:rsidP="0059753A">
            <w:pPr>
              <w:pStyle w:val="Text"/>
              <w:jc w:val="center"/>
              <w:rPr>
                <w:rFonts w:ascii="Times New Roman Bold" w:hAnsi="Times New Roman Bold" w:hint="eastAsia"/>
                <w:lang w:val="es-CL"/>
              </w:rPr>
            </w:pPr>
          </w:p>
        </w:tc>
      </w:tr>
      <w:tr w:rsidR="00AC7D3F" w14:paraId="2175DFFF" w14:textId="77777777" w:rsidTr="0059753A">
        <w:tc>
          <w:tcPr>
            <w:tcW w:w="3572" w:type="dxa"/>
          </w:tcPr>
          <w:p w14:paraId="5B532F62"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Router9</w:t>
            </w:r>
          </w:p>
        </w:tc>
        <w:tc>
          <w:tcPr>
            <w:tcW w:w="3215" w:type="dxa"/>
          </w:tcPr>
          <w:p w14:paraId="214DAD4D" w14:textId="77777777" w:rsidR="00AC7D3F" w:rsidRDefault="00AC7D3F" w:rsidP="0059753A">
            <w:pPr>
              <w:pStyle w:val="Text"/>
              <w:jc w:val="center"/>
              <w:rPr>
                <w:rFonts w:ascii="Times New Roman Bold" w:hAnsi="Times New Roman Bold" w:hint="eastAsia"/>
                <w:lang w:val="es-CL"/>
              </w:rPr>
            </w:pPr>
          </w:p>
        </w:tc>
        <w:tc>
          <w:tcPr>
            <w:tcW w:w="3009" w:type="dxa"/>
          </w:tcPr>
          <w:p w14:paraId="3BFE2FA0" w14:textId="77777777" w:rsidR="00AC7D3F" w:rsidRDefault="00AC7D3F" w:rsidP="0059753A">
            <w:pPr>
              <w:pStyle w:val="Text"/>
              <w:jc w:val="center"/>
              <w:rPr>
                <w:rFonts w:ascii="Times New Roman Bold" w:hAnsi="Times New Roman Bold" w:hint="eastAsia"/>
                <w:lang w:val="es-CL"/>
              </w:rPr>
            </w:pPr>
          </w:p>
        </w:tc>
      </w:tr>
      <w:tr w:rsidR="00AC7D3F" w14:paraId="7B750208" w14:textId="77777777" w:rsidTr="0059753A">
        <w:tc>
          <w:tcPr>
            <w:tcW w:w="3572" w:type="dxa"/>
          </w:tcPr>
          <w:p w14:paraId="421F0F6E"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Router10</w:t>
            </w:r>
          </w:p>
        </w:tc>
        <w:tc>
          <w:tcPr>
            <w:tcW w:w="3215" w:type="dxa"/>
          </w:tcPr>
          <w:p w14:paraId="3C9FC7FA" w14:textId="77777777" w:rsidR="00AC7D3F" w:rsidRDefault="00AC7D3F" w:rsidP="0059753A">
            <w:pPr>
              <w:pStyle w:val="Text"/>
              <w:jc w:val="center"/>
              <w:rPr>
                <w:rFonts w:ascii="Times New Roman Bold" w:hAnsi="Times New Roman Bold" w:hint="eastAsia"/>
                <w:lang w:val="es-CL"/>
              </w:rPr>
            </w:pPr>
          </w:p>
        </w:tc>
        <w:tc>
          <w:tcPr>
            <w:tcW w:w="3009" w:type="dxa"/>
          </w:tcPr>
          <w:p w14:paraId="58C79391" w14:textId="77777777" w:rsidR="00AC7D3F" w:rsidRDefault="00AC7D3F" w:rsidP="0059753A">
            <w:pPr>
              <w:pStyle w:val="Text"/>
              <w:jc w:val="center"/>
              <w:rPr>
                <w:rFonts w:ascii="Times New Roman Bold" w:hAnsi="Times New Roman Bold" w:hint="eastAsia"/>
                <w:lang w:val="es-CL"/>
              </w:rPr>
            </w:pPr>
          </w:p>
        </w:tc>
      </w:tr>
      <w:tr w:rsidR="00AC7D3F" w14:paraId="3D775C75" w14:textId="77777777" w:rsidTr="0059753A">
        <w:tc>
          <w:tcPr>
            <w:tcW w:w="3572" w:type="dxa"/>
          </w:tcPr>
          <w:p w14:paraId="52DBDD5F"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PC Grupo 1</w:t>
            </w:r>
          </w:p>
        </w:tc>
        <w:tc>
          <w:tcPr>
            <w:tcW w:w="3215" w:type="dxa"/>
          </w:tcPr>
          <w:p w14:paraId="57C87813" w14:textId="77777777" w:rsidR="00AC7D3F" w:rsidRDefault="00AC7D3F" w:rsidP="0059753A">
            <w:pPr>
              <w:pStyle w:val="Text"/>
              <w:jc w:val="center"/>
              <w:rPr>
                <w:rFonts w:ascii="Times New Roman Bold" w:hAnsi="Times New Roman Bold" w:hint="eastAsia"/>
                <w:lang w:val="es-CL"/>
              </w:rPr>
            </w:pPr>
          </w:p>
        </w:tc>
        <w:tc>
          <w:tcPr>
            <w:tcW w:w="3009" w:type="dxa"/>
          </w:tcPr>
          <w:p w14:paraId="40B366B1" w14:textId="77777777" w:rsidR="00AC7D3F" w:rsidRDefault="00AC7D3F" w:rsidP="0059753A">
            <w:pPr>
              <w:pStyle w:val="Text"/>
              <w:jc w:val="center"/>
              <w:rPr>
                <w:rFonts w:ascii="Times New Roman Bold" w:hAnsi="Times New Roman Bold" w:hint="eastAsia"/>
                <w:lang w:val="es-CL"/>
              </w:rPr>
            </w:pPr>
          </w:p>
        </w:tc>
      </w:tr>
      <w:tr w:rsidR="00AC7D3F" w14:paraId="765F2B01" w14:textId="77777777" w:rsidTr="0059753A">
        <w:tc>
          <w:tcPr>
            <w:tcW w:w="3572" w:type="dxa"/>
          </w:tcPr>
          <w:p w14:paraId="2722CB46"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PC Grupo 2</w:t>
            </w:r>
          </w:p>
        </w:tc>
        <w:tc>
          <w:tcPr>
            <w:tcW w:w="3215" w:type="dxa"/>
          </w:tcPr>
          <w:p w14:paraId="7CDCFCF1" w14:textId="77777777" w:rsidR="00AC7D3F" w:rsidRDefault="00AC7D3F" w:rsidP="0059753A">
            <w:pPr>
              <w:pStyle w:val="Text"/>
              <w:jc w:val="center"/>
              <w:rPr>
                <w:rFonts w:ascii="Times New Roman Bold" w:hAnsi="Times New Roman Bold" w:hint="eastAsia"/>
                <w:lang w:val="es-CL"/>
              </w:rPr>
            </w:pPr>
          </w:p>
        </w:tc>
        <w:tc>
          <w:tcPr>
            <w:tcW w:w="3009" w:type="dxa"/>
          </w:tcPr>
          <w:p w14:paraId="44E09273" w14:textId="77777777" w:rsidR="00AC7D3F" w:rsidRDefault="00AC7D3F" w:rsidP="0059753A">
            <w:pPr>
              <w:pStyle w:val="Text"/>
              <w:jc w:val="center"/>
              <w:rPr>
                <w:rFonts w:ascii="Times New Roman Bold" w:hAnsi="Times New Roman Bold" w:hint="eastAsia"/>
                <w:lang w:val="es-CL"/>
              </w:rPr>
            </w:pPr>
          </w:p>
        </w:tc>
      </w:tr>
      <w:tr w:rsidR="00AC7D3F" w14:paraId="6882648E" w14:textId="77777777" w:rsidTr="0059753A">
        <w:tc>
          <w:tcPr>
            <w:tcW w:w="3572" w:type="dxa"/>
          </w:tcPr>
          <w:p w14:paraId="3C01AE6A"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PC Grupo 3</w:t>
            </w:r>
          </w:p>
        </w:tc>
        <w:tc>
          <w:tcPr>
            <w:tcW w:w="3215" w:type="dxa"/>
          </w:tcPr>
          <w:p w14:paraId="278CE576" w14:textId="77777777" w:rsidR="00AC7D3F" w:rsidRDefault="00AC7D3F" w:rsidP="0059753A">
            <w:pPr>
              <w:pStyle w:val="Text"/>
              <w:jc w:val="center"/>
              <w:rPr>
                <w:rFonts w:ascii="Times New Roman Bold" w:hAnsi="Times New Roman Bold" w:hint="eastAsia"/>
                <w:lang w:val="es-CL"/>
              </w:rPr>
            </w:pPr>
          </w:p>
        </w:tc>
        <w:tc>
          <w:tcPr>
            <w:tcW w:w="3009" w:type="dxa"/>
          </w:tcPr>
          <w:p w14:paraId="634BA83F" w14:textId="77777777" w:rsidR="00AC7D3F" w:rsidRDefault="00AC7D3F" w:rsidP="0059753A">
            <w:pPr>
              <w:pStyle w:val="Text"/>
              <w:jc w:val="center"/>
              <w:rPr>
                <w:rFonts w:ascii="Times New Roman Bold" w:hAnsi="Times New Roman Bold" w:hint="eastAsia"/>
                <w:lang w:val="es-CL"/>
              </w:rPr>
            </w:pPr>
          </w:p>
        </w:tc>
      </w:tr>
      <w:tr w:rsidR="00AC7D3F" w14:paraId="2FCDC851" w14:textId="77777777" w:rsidTr="0059753A">
        <w:tc>
          <w:tcPr>
            <w:tcW w:w="3572" w:type="dxa"/>
          </w:tcPr>
          <w:p w14:paraId="6D589C76"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PC Grupo 4</w:t>
            </w:r>
          </w:p>
        </w:tc>
        <w:tc>
          <w:tcPr>
            <w:tcW w:w="3215" w:type="dxa"/>
          </w:tcPr>
          <w:p w14:paraId="7B7744E3" w14:textId="77777777" w:rsidR="00AC7D3F" w:rsidRDefault="00AC7D3F" w:rsidP="0059753A">
            <w:pPr>
              <w:pStyle w:val="Text"/>
              <w:jc w:val="center"/>
              <w:rPr>
                <w:rFonts w:ascii="Times New Roman Bold" w:hAnsi="Times New Roman Bold" w:hint="eastAsia"/>
                <w:lang w:val="es-CL"/>
              </w:rPr>
            </w:pPr>
          </w:p>
        </w:tc>
        <w:tc>
          <w:tcPr>
            <w:tcW w:w="3009" w:type="dxa"/>
          </w:tcPr>
          <w:p w14:paraId="299AB991" w14:textId="77777777" w:rsidR="00AC7D3F" w:rsidRDefault="00AC7D3F" w:rsidP="0059753A">
            <w:pPr>
              <w:pStyle w:val="Text"/>
              <w:jc w:val="center"/>
              <w:rPr>
                <w:rFonts w:ascii="Times New Roman Bold" w:hAnsi="Times New Roman Bold" w:hint="eastAsia"/>
                <w:lang w:val="es-CL"/>
              </w:rPr>
            </w:pPr>
          </w:p>
        </w:tc>
      </w:tr>
      <w:tr w:rsidR="00AC7D3F" w14:paraId="5BDC798F" w14:textId="77777777" w:rsidTr="0059753A">
        <w:tc>
          <w:tcPr>
            <w:tcW w:w="3572" w:type="dxa"/>
          </w:tcPr>
          <w:p w14:paraId="048AA0B3"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PC Grupo 5</w:t>
            </w:r>
          </w:p>
        </w:tc>
        <w:tc>
          <w:tcPr>
            <w:tcW w:w="3215" w:type="dxa"/>
          </w:tcPr>
          <w:p w14:paraId="55439B43" w14:textId="77777777" w:rsidR="00AC7D3F" w:rsidRDefault="00AC7D3F" w:rsidP="0059753A">
            <w:pPr>
              <w:pStyle w:val="Text"/>
              <w:jc w:val="center"/>
              <w:rPr>
                <w:rFonts w:ascii="Times New Roman Bold" w:hAnsi="Times New Roman Bold" w:hint="eastAsia"/>
                <w:lang w:val="es-CL"/>
              </w:rPr>
            </w:pPr>
          </w:p>
        </w:tc>
        <w:tc>
          <w:tcPr>
            <w:tcW w:w="3009" w:type="dxa"/>
          </w:tcPr>
          <w:p w14:paraId="1DA847F0" w14:textId="77777777" w:rsidR="00AC7D3F" w:rsidRDefault="00AC7D3F" w:rsidP="0059753A">
            <w:pPr>
              <w:pStyle w:val="Text"/>
              <w:jc w:val="center"/>
              <w:rPr>
                <w:rFonts w:ascii="Times New Roman Bold" w:hAnsi="Times New Roman Bold" w:hint="eastAsia"/>
                <w:lang w:val="es-CL"/>
              </w:rPr>
            </w:pPr>
          </w:p>
        </w:tc>
      </w:tr>
      <w:tr w:rsidR="00AC7D3F" w14:paraId="259383AD" w14:textId="77777777" w:rsidTr="0059753A">
        <w:tc>
          <w:tcPr>
            <w:tcW w:w="3572" w:type="dxa"/>
          </w:tcPr>
          <w:p w14:paraId="343045B5"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PC Grupo 6</w:t>
            </w:r>
          </w:p>
        </w:tc>
        <w:tc>
          <w:tcPr>
            <w:tcW w:w="3215" w:type="dxa"/>
          </w:tcPr>
          <w:p w14:paraId="3AEEF3AA" w14:textId="77777777" w:rsidR="00AC7D3F" w:rsidRDefault="00AC7D3F" w:rsidP="0059753A">
            <w:pPr>
              <w:pStyle w:val="Text"/>
              <w:jc w:val="center"/>
              <w:rPr>
                <w:rFonts w:ascii="Times New Roman Bold" w:hAnsi="Times New Roman Bold" w:hint="eastAsia"/>
                <w:lang w:val="es-CL"/>
              </w:rPr>
            </w:pPr>
          </w:p>
        </w:tc>
        <w:tc>
          <w:tcPr>
            <w:tcW w:w="3009" w:type="dxa"/>
          </w:tcPr>
          <w:p w14:paraId="7C06A276" w14:textId="77777777" w:rsidR="00AC7D3F" w:rsidRDefault="00AC7D3F" w:rsidP="0059753A">
            <w:pPr>
              <w:pStyle w:val="Text"/>
              <w:jc w:val="center"/>
              <w:rPr>
                <w:rFonts w:ascii="Times New Roman Bold" w:hAnsi="Times New Roman Bold" w:hint="eastAsia"/>
                <w:lang w:val="es-CL"/>
              </w:rPr>
            </w:pPr>
          </w:p>
        </w:tc>
      </w:tr>
      <w:tr w:rsidR="00AC7D3F" w14:paraId="2B3D3208" w14:textId="77777777" w:rsidTr="0059753A">
        <w:tc>
          <w:tcPr>
            <w:tcW w:w="3572" w:type="dxa"/>
          </w:tcPr>
          <w:p w14:paraId="272F5299"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PC Grupo 7</w:t>
            </w:r>
          </w:p>
        </w:tc>
        <w:tc>
          <w:tcPr>
            <w:tcW w:w="3215" w:type="dxa"/>
          </w:tcPr>
          <w:p w14:paraId="5D808DC0" w14:textId="77777777" w:rsidR="00AC7D3F" w:rsidRDefault="00AC7D3F" w:rsidP="0059753A">
            <w:pPr>
              <w:pStyle w:val="Text"/>
              <w:jc w:val="center"/>
              <w:rPr>
                <w:rFonts w:ascii="Times New Roman Bold" w:hAnsi="Times New Roman Bold" w:hint="eastAsia"/>
                <w:lang w:val="es-CL"/>
              </w:rPr>
            </w:pPr>
          </w:p>
        </w:tc>
        <w:tc>
          <w:tcPr>
            <w:tcW w:w="3009" w:type="dxa"/>
          </w:tcPr>
          <w:p w14:paraId="27CAD43F" w14:textId="77777777" w:rsidR="00AC7D3F" w:rsidRDefault="00AC7D3F" w:rsidP="0059753A">
            <w:pPr>
              <w:pStyle w:val="Text"/>
              <w:jc w:val="center"/>
              <w:rPr>
                <w:rFonts w:ascii="Times New Roman Bold" w:hAnsi="Times New Roman Bold" w:hint="eastAsia"/>
                <w:lang w:val="es-CL"/>
              </w:rPr>
            </w:pPr>
          </w:p>
        </w:tc>
      </w:tr>
      <w:tr w:rsidR="00AC7D3F" w14:paraId="51AC344C" w14:textId="77777777" w:rsidTr="0059753A">
        <w:tc>
          <w:tcPr>
            <w:tcW w:w="3572" w:type="dxa"/>
          </w:tcPr>
          <w:p w14:paraId="65B518C6"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PC Grupo 8</w:t>
            </w:r>
          </w:p>
        </w:tc>
        <w:tc>
          <w:tcPr>
            <w:tcW w:w="3215" w:type="dxa"/>
          </w:tcPr>
          <w:p w14:paraId="6F8442C9" w14:textId="77777777" w:rsidR="00AC7D3F" w:rsidRDefault="00AC7D3F" w:rsidP="0059753A">
            <w:pPr>
              <w:pStyle w:val="Text"/>
              <w:jc w:val="center"/>
              <w:rPr>
                <w:rFonts w:ascii="Times New Roman Bold" w:hAnsi="Times New Roman Bold" w:hint="eastAsia"/>
                <w:lang w:val="es-CL"/>
              </w:rPr>
            </w:pPr>
          </w:p>
        </w:tc>
        <w:tc>
          <w:tcPr>
            <w:tcW w:w="3009" w:type="dxa"/>
          </w:tcPr>
          <w:p w14:paraId="40031793" w14:textId="77777777" w:rsidR="00AC7D3F" w:rsidRDefault="00AC7D3F" w:rsidP="0059753A">
            <w:pPr>
              <w:pStyle w:val="Text"/>
              <w:jc w:val="center"/>
              <w:rPr>
                <w:rFonts w:ascii="Times New Roman Bold" w:hAnsi="Times New Roman Bold" w:hint="eastAsia"/>
                <w:lang w:val="es-CL"/>
              </w:rPr>
            </w:pPr>
          </w:p>
        </w:tc>
      </w:tr>
      <w:tr w:rsidR="00AC7D3F" w14:paraId="52554233" w14:textId="77777777" w:rsidTr="0059753A">
        <w:tc>
          <w:tcPr>
            <w:tcW w:w="3572" w:type="dxa"/>
          </w:tcPr>
          <w:p w14:paraId="565F35E7"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lastRenderedPageBreak/>
              <w:t>PC Grupo 9</w:t>
            </w:r>
          </w:p>
        </w:tc>
        <w:tc>
          <w:tcPr>
            <w:tcW w:w="3215" w:type="dxa"/>
          </w:tcPr>
          <w:p w14:paraId="1DA3C725" w14:textId="77777777" w:rsidR="00AC7D3F" w:rsidRDefault="00AC7D3F" w:rsidP="0059753A">
            <w:pPr>
              <w:pStyle w:val="Text"/>
              <w:jc w:val="center"/>
              <w:rPr>
                <w:rFonts w:ascii="Times New Roman Bold" w:hAnsi="Times New Roman Bold" w:hint="eastAsia"/>
                <w:lang w:val="es-CL"/>
              </w:rPr>
            </w:pPr>
          </w:p>
        </w:tc>
        <w:tc>
          <w:tcPr>
            <w:tcW w:w="3009" w:type="dxa"/>
          </w:tcPr>
          <w:p w14:paraId="2F1BA352" w14:textId="77777777" w:rsidR="00AC7D3F" w:rsidRDefault="00AC7D3F" w:rsidP="0059753A">
            <w:pPr>
              <w:pStyle w:val="Text"/>
              <w:jc w:val="center"/>
              <w:rPr>
                <w:rFonts w:ascii="Times New Roman Bold" w:hAnsi="Times New Roman Bold" w:hint="eastAsia"/>
                <w:lang w:val="es-CL"/>
              </w:rPr>
            </w:pPr>
          </w:p>
        </w:tc>
      </w:tr>
      <w:tr w:rsidR="00AC7D3F" w14:paraId="7B47D0D8" w14:textId="77777777" w:rsidTr="0059753A">
        <w:tc>
          <w:tcPr>
            <w:tcW w:w="3572" w:type="dxa"/>
          </w:tcPr>
          <w:p w14:paraId="2BD98E52" w14:textId="77777777" w:rsidR="00AC7D3F" w:rsidRDefault="00AC7D3F" w:rsidP="0059753A">
            <w:pPr>
              <w:pStyle w:val="Text"/>
              <w:jc w:val="left"/>
              <w:rPr>
                <w:rFonts w:ascii="Times New Roman Bold" w:hAnsi="Times New Roman Bold" w:hint="eastAsia"/>
                <w:lang w:val="es-CL"/>
              </w:rPr>
            </w:pPr>
            <w:r>
              <w:rPr>
                <w:rFonts w:ascii="Times New Roman Bold" w:hAnsi="Times New Roman Bold"/>
                <w:lang w:val="es-CL"/>
              </w:rPr>
              <w:t>PC Grupo 10</w:t>
            </w:r>
          </w:p>
        </w:tc>
        <w:tc>
          <w:tcPr>
            <w:tcW w:w="3215" w:type="dxa"/>
          </w:tcPr>
          <w:p w14:paraId="5435B9ED" w14:textId="77777777" w:rsidR="00AC7D3F" w:rsidRDefault="00AC7D3F" w:rsidP="0059753A">
            <w:pPr>
              <w:pStyle w:val="Text"/>
              <w:jc w:val="center"/>
              <w:rPr>
                <w:rFonts w:ascii="Times New Roman Bold" w:hAnsi="Times New Roman Bold" w:hint="eastAsia"/>
                <w:lang w:val="es-CL"/>
              </w:rPr>
            </w:pPr>
          </w:p>
        </w:tc>
        <w:tc>
          <w:tcPr>
            <w:tcW w:w="3009" w:type="dxa"/>
          </w:tcPr>
          <w:p w14:paraId="2C2AA6A5" w14:textId="77777777" w:rsidR="00AC7D3F" w:rsidRDefault="00AC7D3F" w:rsidP="0059753A">
            <w:pPr>
              <w:pStyle w:val="Text"/>
              <w:jc w:val="center"/>
              <w:rPr>
                <w:rFonts w:ascii="Times New Roman Bold" w:hAnsi="Times New Roman Bold" w:hint="eastAsia"/>
                <w:lang w:val="es-CL"/>
              </w:rPr>
            </w:pPr>
          </w:p>
        </w:tc>
      </w:tr>
    </w:tbl>
    <w:p w14:paraId="5183F92A" w14:textId="77777777" w:rsidR="00AC7D3F" w:rsidRDefault="00AC7D3F" w:rsidP="00AC7D3F">
      <w:pPr>
        <w:pStyle w:val="Text"/>
        <w:ind w:left="562"/>
        <w:rPr>
          <w:rFonts w:ascii="Times New Roman Bold" w:hAnsi="Times New Roman Bold" w:hint="eastAsia"/>
          <w:lang w:val="es-CL"/>
        </w:rPr>
      </w:pPr>
    </w:p>
    <w:p w14:paraId="5A8413F0" w14:textId="77777777" w:rsidR="007C5E2A" w:rsidRDefault="007C5E2A" w:rsidP="007C5E2A">
      <w:pPr>
        <w:pStyle w:val="Text"/>
        <w:ind w:left="562"/>
        <w:rPr>
          <w:rFonts w:ascii="Times New Roman Bold" w:hAnsi="Times New Roman Bold" w:hint="eastAsia"/>
          <w:lang w:val="es-CL"/>
        </w:rPr>
      </w:pPr>
    </w:p>
    <w:tbl>
      <w:tblPr>
        <w:tblStyle w:val="Tablaconcuadrcula"/>
        <w:tblW w:w="0" w:type="auto"/>
        <w:tblInd w:w="562" w:type="dxa"/>
        <w:tblLook w:val="04A0" w:firstRow="1" w:lastRow="0" w:firstColumn="1" w:lastColumn="0" w:noHBand="0" w:noVBand="1"/>
      </w:tblPr>
      <w:tblGrid>
        <w:gridCol w:w="9796"/>
      </w:tblGrid>
      <w:tr w:rsidR="007C5E2A" w:rsidRPr="00932E1F" w14:paraId="325CD31D" w14:textId="77777777" w:rsidTr="00BD040F">
        <w:tc>
          <w:tcPr>
            <w:tcW w:w="10358" w:type="dxa"/>
          </w:tcPr>
          <w:p w14:paraId="3739757B" w14:textId="77777777" w:rsidR="007C5E2A" w:rsidRDefault="007C5E2A" w:rsidP="00BD040F">
            <w:pPr>
              <w:pStyle w:val="Text"/>
              <w:rPr>
                <w:rFonts w:ascii="Times New Roman Bold" w:hAnsi="Times New Roman Bold" w:hint="eastAsia"/>
                <w:lang w:val="es-CL"/>
              </w:rPr>
            </w:pPr>
          </w:p>
        </w:tc>
      </w:tr>
      <w:tr w:rsidR="007C5E2A" w:rsidRPr="00E03D17" w14:paraId="7DA5A716" w14:textId="77777777" w:rsidTr="00BD040F">
        <w:tc>
          <w:tcPr>
            <w:tcW w:w="10358" w:type="dxa"/>
          </w:tcPr>
          <w:p w14:paraId="2E1BDACD" w14:textId="639AB229" w:rsidR="007C5E2A" w:rsidRDefault="007C5E2A" w:rsidP="00BD040F">
            <w:pPr>
              <w:pStyle w:val="Text"/>
              <w:jc w:val="center"/>
              <w:rPr>
                <w:rFonts w:ascii="Times New Roman Bold" w:hAnsi="Times New Roman Bold" w:hint="eastAsia"/>
                <w:lang w:val="es-CL"/>
              </w:rPr>
            </w:pPr>
            <w:r>
              <w:rPr>
                <w:rFonts w:ascii="Times New Roman Bold" w:hAnsi="Times New Roman Bold"/>
                <w:lang w:val="es-CL"/>
              </w:rPr>
              <w:t xml:space="preserve">Evidencia de </w:t>
            </w:r>
            <w:r w:rsidR="00701EC3">
              <w:rPr>
                <w:rFonts w:ascii="Times New Roman Bold" w:hAnsi="Times New Roman Bold"/>
                <w:lang w:val="es-CL"/>
              </w:rPr>
              <w:t>Comandos en Router</w:t>
            </w:r>
            <w:r w:rsidR="00371AAC">
              <w:rPr>
                <w:rFonts w:ascii="Times New Roman Bold" w:hAnsi="Times New Roman Bold"/>
                <w:lang w:val="es-CL"/>
              </w:rPr>
              <w:t xml:space="preserve"> </w:t>
            </w:r>
            <w:r w:rsidR="004F0443">
              <w:rPr>
                <w:rFonts w:ascii="Times New Roman Bold" w:hAnsi="Times New Roman Bold"/>
                <w:lang w:val="es-CL"/>
              </w:rPr>
              <w:t>R1</w:t>
            </w:r>
          </w:p>
        </w:tc>
      </w:tr>
    </w:tbl>
    <w:p w14:paraId="4B67616D" w14:textId="77777777" w:rsidR="007C5E2A" w:rsidRDefault="007C5E2A" w:rsidP="007C5E2A">
      <w:pPr>
        <w:pStyle w:val="Text"/>
        <w:ind w:left="562"/>
        <w:rPr>
          <w:rFonts w:ascii="Times New Roman Bold" w:hAnsi="Times New Roman Bold" w:hint="eastAsia"/>
          <w:lang w:val="es-CL"/>
        </w:rPr>
      </w:pPr>
    </w:p>
    <w:tbl>
      <w:tblPr>
        <w:tblStyle w:val="Tablaconcuadrcula"/>
        <w:tblW w:w="0" w:type="auto"/>
        <w:tblInd w:w="562" w:type="dxa"/>
        <w:tblLook w:val="04A0" w:firstRow="1" w:lastRow="0" w:firstColumn="1" w:lastColumn="0" w:noHBand="0" w:noVBand="1"/>
      </w:tblPr>
      <w:tblGrid>
        <w:gridCol w:w="9796"/>
      </w:tblGrid>
      <w:tr w:rsidR="00371AAC" w:rsidRPr="00E03D17" w14:paraId="33C6D30F" w14:textId="77777777" w:rsidTr="00C70D3B">
        <w:tc>
          <w:tcPr>
            <w:tcW w:w="10358" w:type="dxa"/>
          </w:tcPr>
          <w:p w14:paraId="3B9A9159" w14:textId="77777777" w:rsidR="00371AAC" w:rsidRDefault="00371AAC" w:rsidP="00C70D3B">
            <w:pPr>
              <w:pStyle w:val="Text"/>
              <w:rPr>
                <w:rFonts w:ascii="Times New Roman Bold" w:hAnsi="Times New Roman Bold" w:hint="eastAsia"/>
                <w:lang w:val="es-CL"/>
              </w:rPr>
            </w:pPr>
          </w:p>
        </w:tc>
      </w:tr>
      <w:tr w:rsidR="00371AAC" w:rsidRPr="00E03D17" w14:paraId="06F3D92F" w14:textId="77777777" w:rsidTr="00C70D3B">
        <w:tc>
          <w:tcPr>
            <w:tcW w:w="10358" w:type="dxa"/>
          </w:tcPr>
          <w:p w14:paraId="6D9BA41D" w14:textId="6A029DAC" w:rsidR="00371AAC" w:rsidRDefault="00371AAC" w:rsidP="00C70D3B">
            <w:pPr>
              <w:pStyle w:val="Text"/>
              <w:jc w:val="center"/>
              <w:rPr>
                <w:rFonts w:ascii="Times New Roman Bold" w:hAnsi="Times New Roman Bold" w:hint="eastAsia"/>
                <w:lang w:val="es-CL"/>
              </w:rPr>
            </w:pPr>
            <w:r>
              <w:rPr>
                <w:rFonts w:ascii="Times New Roman Bold" w:hAnsi="Times New Roman Bold"/>
                <w:lang w:val="es-CL"/>
              </w:rPr>
              <w:t xml:space="preserve">Evidencia de Comandos en Router </w:t>
            </w:r>
            <w:r w:rsidR="004F0443">
              <w:rPr>
                <w:rFonts w:ascii="Times New Roman Bold" w:hAnsi="Times New Roman Bold"/>
                <w:lang w:val="es-CL"/>
              </w:rPr>
              <w:t>R2</w:t>
            </w:r>
          </w:p>
        </w:tc>
      </w:tr>
    </w:tbl>
    <w:p w14:paraId="623D3B41" w14:textId="77777777" w:rsidR="00701EC3" w:rsidRDefault="00701EC3" w:rsidP="00701EC3">
      <w:pPr>
        <w:pStyle w:val="Text"/>
        <w:rPr>
          <w:rFonts w:ascii="Times New Roman Bold" w:hAnsi="Times New Roman Bold" w:hint="eastAsia"/>
          <w:lang w:val="es-CL"/>
        </w:rPr>
      </w:pPr>
    </w:p>
    <w:tbl>
      <w:tblPr>
        <w:tblStyle w:val="Tablaconcuadrcula"/>
        <w:tblW w:w="0" w:type="auto"/>
        <w:tblInd w:w="562" w:type="dxa"/>
        <w:tblLook w:val="04A0" w:firstRow="1" w:lastRow="0" w:firstColumn="1" w:lastColumn="0" w:noHBand="0" w:noVBand="1"/>
      </w:tblPr>
      <w:tblGrid>
        <w:gridCol w:w="9796"/>
      </w:tblGrid>
      <w:tr w:rsidR="00F91C64" w:rsidRPr="00E03D17" w14:paraId="5DA2C2CE" w14:textId="77777777" w:rsidTr="00C70D3B">
        <w:tc>
          <w:tcPr>
            <w:tcW w:w="10358" w:type="dxa"/>
          </w:tcPr>
          <w:p w14:paraId="4850C502" w14:textId="77777777" w:rsidR="00F91C64" w:rsidRDefault="00F91C64" w:rsidP="00C70D3B">
            <w:pPr>
              <w:pStyle w:val="Text"/>
              <w:rPr>
                <w:rFonts w:ascii="Times New Roman Bold" w:hAnsi="Times New Roman Bold" w:hint="eastAsia"/>
                <w:lang w:val="es-CL"/>
              </w:rPr>
            </w:pPr>
          </w:p>
        </w:tc>
      </w:tr>
      <w:tr w:rsidR="00F91C64" w:rsidRPr="00E03D17" w14:paraId="638DC652" w14:textId="77777777" w:rsidTr="00C70D3B">
        <w:tc>
          <w:tcPr>
            <w:tcW w:w="10358" w:type="dxa"/>
          </w:tcPr>
          <w:p w14:paraId="481833F3" w14:textId="40829F54" w:rsidR="00F91C64" w:rsidRDefault="00F91C64" w:rsidP="00C70D3B">
            <w:pPr>
              <w:pStyle w:val="Text"/>
              <w:jc w:val="center"/>
              <w:rPr>
                <w:rFonts w:ascii="Times New Roman Bold" w:hAnsi="Times New Roman Bold" w:hint="eastAsia"/>
                <w:lang w:val="es-CL"/>
              </w:rPr>
            </w:pPr>
            <w:r>
              <w:rPr>
                <w:rFonts w:ascii="Times New Roman Bold" w:hAnsi="Times New Roman Bold"/>
                <w:lang w:val="es-CL"/>
              </w:rPr>
              <w:t xml:space="preserve">Evidencia de Comandos en Router </w:t>
            </w:r>
            <w:r w:rsidR="004F0443">
              <w:rPr>
                <w:rFonts w:ascii="Times New Roman Bold" w:hAnsi="Times New Roman Bold"/>
                <w:lang w:val="es-CL"/>
              </w:rPr>
              <w:t>R3</w:t>
            </w:r>
          </w:p>
        </w:tc>
      </w:tr>
    </w:tbl>
    <w:p w14:paraId="293DF0EF" w14:textId="77777777" w:rsidR="00F91C64" w:rsidRDefault="00F91C64" w:rsidP="00701EC3">
      <w:pPr>
        <w:pStyle w:val="Text"/>
        <w:rPr>
          <w:rFonts w:ascii="Times New Roman Bold" w:hAnsi="Times New Roman Bold" w:hint="eastAsia"/>
          <w:lang w:val="es-CL"/>
        </w:rPr>
      </w:pPr>
    </w:p>
    <w:tbl>
      <w:tblPr>
        <w:tblStyle w:val="Tablaconcuadrcula"/>
        <w:tblW w:w="0" w:type="auto"/>
        <w:tblInd w:w="562" w:type="dxa"/>
        <w:tblLook w:val="04A0" w:firstRow="1" w:lastRow="0" w:firstColumn="1" w:lastColumn="0" w:noHBand="0" w:noVBand="1"/>
      </w:tblPr>
      <w:tblGrid>
        <w:gridCol w:w="9796"/>
      </w:tblGrid>
      <w:tr w:rsidR="00F91C64" w:rsidRPr="00E03D17" w14:paraId="431A344A" w14:textId="77777777" w:rsidTr="00C70D3B">
        <w:tc>
          <w:tcPr>
            <w:tcW w:w="10358" w:type="dxa"/>
          </w:tcPr>
          <w:p w14:paraId="3B9E4DC4" w14:textId="77777777" w:rsidR="00F91C64" w:rsidRDefault="00F91C64" w:rsidP="00C70D3B">
            <w:pPr>
              <w:pStyle w:val="Text"/>
              <w:rPr>
                <w:rFonts w:ascii="Times New Roman Bold" w:hAnsi="Times New Roman Bold" w:hint="eastAsia"/>
                <w:lang w:val="es-CL"/>
              </w:rPr>
            </w:pPr>
          </w:p>
        </w:tc>
      </w:tr>
      <w:tr w:rsidR="00F91C64" w:rsidRPr="00E03D17" w14:paraId="55CD5F3B" w14:textId="77777777" w:rsidTr="00C70D3B">
        <w:tc>
          <w:tcPr>
            <w:tcW w:w="10358" w:type="dxa"/>
          </w:tcPr>
          <w:p w14:paraId="5F54DDC9" w14:textId="3AE6A606" w:rsidR="00F91C64" w:rsidRDefault="00F91C64" w:rsidP="00C70D3B">
            <w:pPr>
              <w:pStyle w:val="Text"/>
              <w:jc w:val="center"/>
              <w:rPr>
                <w:rFonts w:ascii="Times New Roman Bold" w:hAnsi="Times New Roman Bold" w:hint="eastAsia"/>
                <w:lang w:val="es-CL"/>
              </w:rPr>
            </w:pPr>
            <w:r>
              <w:rPr>
                <w:rFonts w:ascii="Times New Roman Bold" w:hAnsi="Times New Roman Bold"/>
                <w:lang w:val="es-CL"/>
              </w:rPr>
              <w:t xml:space="preserve">Evidencia de Comandos en Router </w:t>
            </w:r>
            <w:r w:rsidR="004F0443">
              <w:rPr>
                <w:rFonts w:ascii="Times New Roman Bold" w:hAnsi="Times New Roman Bold"/>
                <w:lang w:val="es-CL"/>
              </w:rPr>
              <w:t>R4</w:t>
            </w:r>
          </w:p>
        </w:tc>
      </w:tr>
    </w:tbl>
    <w:p w14:paraId="0E5A5C94" w14:textId="77777777" w:rsidR="00F91C64" w:rsidRDefault="00F91C64" w:rsidP="00701EC3">
      <w:pPr>
        <w:pStyle w:val="Text"/>
        <w:rPr>
          <w:rFonts w:ascii="Times New Roman Bold" w:hAnsi="Times New Roman Bold" w:hint="eastAsia"/>
          <w:lang w:val="es-CL"/>
        </w:rPr>
      </w:pPr>
    </w:p>
    <w:tbl>
      <w:tblPr>
        <w:tblStyle w:val="Tablaconcuadrcula"/>
        <w:tblW w:w="0" w:type="auto"/>
        <w:tblInd w:w="562" w:type="dxa"/>
        <w:tblLook w:val="04A0" w:firstRow="1" w:lastRow="0" w:firstColumn="1" w:lastColumn="0" w:noHBand="0" w:noVBand="1"/>
      </w:tblPr>
      <w:tblGrid>
        <w:gridCol w:w="9796"/>
      </w:tblGrid>
      <w:tr w:rsidR="004F0443" w:rsidRPr="00E03D17" w14:paraId="793227E4" w14:textId="77777777" w:rsidTr="004A106A">
        <w:tc>
          <w:tcPr>
            <w:tcW w:w="10358" w:type="dxa"/>
          </w:tcPr>
          <w:p w14:paraId="01C18C5B" w14:textId="77777777" w:rsidR="00AC7D3F" w:rsidRDefault="00AC7D3F" w:rsidP="004A106A">
            <w:pPr>
              <w:pStyle w:val="Text"/>
              <w:rPr>
                <w:rFonts w:ascii="Times New Roman Bold" w:hAnsi="Times New Roman Bold" w:hint="eastAsia"/>
                <w:lang w:val="es-CL"/>
              </w:rPr>
            </w:pPr>
          </w:p>
        </w:tc>
      </w:tr>
      <w:tr w:rsidR="004F0443" w:rsidRPr="00E03D17" w14:paraId="43B5B9E5" w14:textId="77777777" w:rsidTr="004A106A">
        <w:tc>
          <w:tcPr>
            <w:tcW w:w="10358" w:type="dxa"/>
          </w:tcPr>
          <w:p w14:paraId="143155D0" w14:textId="09195F4C" w:rsidR="004F0443" w:rsidRDefault="004F0443" w:rsidP="004A106A">
            <w:pPr>
              <w:pStyle w:val="Text"/>
              <w:jc w:val="center"/>
              <w:rPr>
                <w:rFonts w:ascii="Times New Roman Bold" w:hAnsi="Times New Roman Bold" w:hint="eastAsia"/>
                <w:lang w:val="es-CL"/>
              </w:rPr>
            </w:pPr>
            <w:r>
              <w:rPr>
                <w:rFonts w:ascii="Times New Roman Bold" w:hAnsi="Times New Roman Bold"/>
                <w:lang w:val="es-CL"/>
              </w:rPr>
              <w:t>Evidencia de Comandos en Router R5</w:t>
            </w:r>
          </w:p>
        </w:tc>
      </w:tr>
    </w:tbl>
    <w:p w14:paraId="4CD0E9AC" w14:textId="77777777" w:rsidR="00701EC3" w:rsidRDefault="00701EC3" w:rsidP="00711744">
      <w:pPr>
        <w:pStyle w:val="Text"/>
        <w:rPr>
          <w:rFonts w:ascii="Times New Roman Bold" w:hAnsi="Times New Roman Bold" w:hint="eastAsia"/>
          <w:lang w:val="es-CL"/>
        </w:rPr>
      </w:pPr>
    </w:p>
    <w:tbl>
      <w:tblPr>
        <w:tblStyle w:val="Tablaconcuadrcula"/>
        <w:tblW w:w="0" w:type="auto"/>
        <w:tblInd w:w="562" w:type="dxa"/>
        <w:tblLook w:val="04A0" w:firstRow="1" w:lastRow="0" w:firstColumn="1" w:lastColumn="0" w:noHBand="0" w:noVBand="1"/>
      </w:tblPr>
      <w:tblGrid>
        <w:gridCol w:w="9796"/>
      </w:tblGrid>
      <w:tr w:rsidR="00AC7D3F" w:rsidRPr="00E03D17" w14:paraId="281EA889" w14:textId="77777777" w:rsidTr="0059753A">
        <w:tc>
          <w:tcPr>
            <w:tcW w:w="10358" w:type="dxa"/>
          </w:tcPr>
          <w:p w14:paraId="28B44DF0" w14:textId="77777777" w:rsidR="00AC7D3F" w:rsidRDefault="00AC7D3F" w:rsidP="0059753A">
            <w:pPr>
              <w:pStyle w:val="Text"/>
              <w:rPr>
                <w:rFonts w:ascii="Times New Roman Bold" w:hAnsi="Times New Roman Bold" w:hint="eastAsia"/>
                <w:lang w:val="es-CL"/>
              </w:rPr>
            </w:pPr>
          </w:p>
        </w:tc>
      </w:tr>
      <w:tr w:rsidR="00AC7D3F" w:rsidRPr="00E03D17" w14:paraId="626E723E" w14:textId="77777777" w:rsidTr="0059753A">
        <w:tc>
          <w:tcPr>
            <w:tcW w:w="10358" w:type="dxa"/>
          </w:tcPr>
          <w:p w14:paraId="3B345A06" w14:textId="1E480179" w:rsidR="00AC7D3F" w:rsidRDefault="00AC7D3F" w:rsidP="0059753A">
            <w:pPr>
              <w:pStyle w:val="Text"/>
              <w:jc w:val="center"/>
              <w:rPr>
                <w:rFonts w:ascii="Times New Roman Bold" w:hAnsi="Times New Roman Bold" w:hint="eastAsia"/>
                <w:lang w:val="es-CL"/>
              </w:rPr>
            </w:pPr>
            <w:r>
              <w:rPr>
                <w:rFonts w:ascii="Times New Roman Bold" w:hAnsi="Times New Roman Bold"/>
                <w:lang w:val="es-CL"/>
              </w:rPr>
              <w:t>Evidencia de Comandos en Router R6</w:t>
            </w:r>
          </w:p>
        </w:tc>
      </w:tr>
    </w:tbl>
    <w:p w14:paraId="70E9505A" w14:textId="77777777" w:rsidR="00AC7D3F" w:rsidRDefault="00AC7D3F" w:rsidP="007C5E2A">
      <w:pPr>
        <w:pStyle w:val="Text"/>
        <w:ind w:left="562"/>
        <w:rPr>
          <w:rFonts w:ascii="Times New Roman Bold" w:hAnsi="Times New Roman Bold" w:hint="eastAsia"/>
          <w:lang w:val="es-CL"/>
        </w:rPr>
      </w:pPr>
    </w:p>
    <w:tbl>
      <w:tblPr>
        <w:tblStyle w:val="Tablaconcuadrcula"/>
        <w:tblW w:w="0" w:type="auto"/>
        <w:tblInd w:w="562" w:type="dxa"/>
        <w:tblLook w:val="04A0" w:firstRow="1" w:lastRow="0" w:firstColumn="1" w:lastColumn="0" w:noHBand="0" w:noVBand="1"/>
      </w:tblPr>
      <w:tblGrid>
        <w:gridCol w:w="9796"/>
      </w:tblGrid>
      <w:tr w:rsidR="00AC7D3F" w:rsidRPr="00E03D17" w14:paraId="6AFF946A" w14:textId="77777777" w:rsidTr="0059753A">
        <w:tc>
          <w:tcPr>
            <w:tcW w:w="10358" w:type="dxa"/>
          </w:tcPr>
          <w:p w14:paraId="34D1ADA6" w14:textId="77777777" w:rsidR="00AC7D3F" w:rsidRDefault="00AC7D3F" w:rsidP="0059753A">
            <w:pPr>
              <w:pStyle w:val="Text"/>
              <w:rPr>
                <w:rFonts w:ascii="Times New Roman Bold" w:hAnsi="Times New Roman Bold" w:hint="eastAsia"/>
                <w:lang w:val="es-CL"/>
              </w:rPr>
            </w:pPr>
          </w:p>
        </w:tc>
      </w:tr>
      <w:tr w:rsidR="00AC7D3F" w:rsidRPr="00E03D17" w14:paraId="5C696E24" w14:textId="77777777" w:rsidTr="0059753A">
        <w:tc>
          <w:tcPr>
            <w:tcW w:w="10358" w:type="dxa"/>
          </w:tcPr>
          <w:p w14:paraId="69EDA1EA" w14:textId="1D440A12" w:rsidR="00AC7D3F" w:rsidRDefault="00AC7D3F" w:rsidP="0059753A">
            <w:pPr>
              <w:pStyle w:val="Text"/>
              <w:jc w:val="center"/>
              <w:rPr>
                <w:rFonts w:ascii="Times New Roman Bold" w:hAnsi="Times New Roman Bold" w:hint="eastAsia"/>
                <w:lang w:val="es-CL"/>
              </w:rPr>
            </w:pPr>
            <w:r>
              <w:rPr>
                <w:rFonts w:ascii="Times New Roman Bold" w:hAnsi="Times New Roman Bold"/>
                <w:lang w:val="es-CL"/>
              </w:rPr>
              <w:t>Evidencia de Comandos en Router R7</w:t>
            </w:r>
          </w:p>
        </w:tc>
      </w:tr>
    </w:tbl>
    <w:p w14:paraId="28CBFDBB" w14:textId="77777777" w:rsidR="00AC7D3F" w:rsidRDefault="00AC7D3F" w:rsidP="007C5E2A">
      <w:pPr>
        <w:pStyle w:val="Text"/>
        <w:ind w:left="562"/>
        <w:rPr>
          <w:rFonts w:ascii="Times New Roman Bold" w:hAnsi="Times New Roman Bold" w:hint="eastAsia"/>
          <w:lang w:val="es-CL"/>
        </w:rPr>
      </w:pPr>
    </w:p>
    <w:tbl>
      <w:tblPr>
        <w:tblStyle w:val="Tablaconcuadrcula"/>
        <w:tblW w:w="0" w:type="auto"/>
        <w:tblInd w:w="562" w:type="dxa"/>
        <w:tblLook w:val="04A0" w:firstRow="1" w:lastRow="0" w:firstColumn="1" w:lastColumn="0" w:noHBand="0" w:noVBand="1"/>
      </w:tblPr>
      <w:tblGrid>
        <w:gridCol w:w="9796"/>
      </w:tblGrid>
      <w:tr w:rsidR="00AC7D3F" w:rsidRPr="00E03D17" w14:paraId="190A896A" w14:textId="77777777" w:rsidTr="0059753A">
        <w:tc>
          <w:tcPr>
            <w:tcW w:w="10358" w:type="dxa"/>
          </w:tcPr>
          <w:p w14:paraId="4340690A" w14:textId="77777777" w:rsidR="00AC7D3F" w:rsidRDefault="00AC7D3F" w:rsidP="0059753A">
            <w:pPr>
              <w:pStyle w:val="Text"/>
              <w:rPr>
                <w:rFonts w:ascii="Times New Roman Bold" w:hAnsi="Times New Roman Bold" w:hint="eastAsia"/>
                <w:lang w:val="es-CL"/>
              </w:rPr>
            </w:pPr>
          </w:p>
        </w:tc>
      </w:tr>
      <w:tr w:rsidR="00AC7D3F" w:rsidRPr="00E03D17" w14:paraId="5BE092EA" w14:textId="77777777" w:rsidTr="0059753A">
        <w:tc>
          <w:tcPr>
            <w:tcW w:w="10358" w:type="dxa"/>
          </w:tcPr>
          <w:p w14:paraId="444666BF" w14:textId="7623125A" w:rsidR="00AC7D3F" w:rsidRDefault="00AC7D3F" w:rsidP="0059753A">
            <w:pPr>
              <w:pStyle w:val="Text"/>
              <w:jc w:val="center"/>
              <w:rPr>
                <w:rFonts w:ascii="Times New Roman Bold" w:hAnsi="Times New Roman Bold" w:hint="eastAsia"/>
                <w:lang w:val="es-CL"/>
              </w:rPr>
            </w:pPr>
            <w:r>
              <w:rPr>
                <w:rFonts w:ascii="Times New Roman Bold" w:hAnsi="Times New Roman Bold"/>
                <w:lang w:val="es-CL"/>
              </w:rPr>
              <w:t>Evidencia de Comandos en Router R8</w:t>
            </w:r>
          </w:p>
        </w:tc>
      </w:tr>
    </w:tbl>
    <w:p w14:paraId="679110DA" w14:textId="77777777" w:rsidR="00AC7D3F" w:rsidRDefault="00AC7D3F" w:rsidP="007C5E2A">
      <w:pPr>
        <w:pStyle w:val="Text"/>
        <w:ind w:left="562"/>
        <w:rPr>
          <w:rFonts w:ascii="Times New Roman Bold" w:hAnsi="Times New Roman Bold" w:hint="eastAsia"/>
          <w:lang w:val="es-CL"/>
        </w:rPr>
      </w:pPr>
    </w:p>
    <w:tbl>
      <w:tblPr>
        <w:tblStyle w:val="Tablaconcuadrcula"/>
        <w:tblW w:w="0" w:type="auto"/>
        <w:tblInd w:w="562" w:type="dxa"/>
        <w:tblLook w:val="04A0" w:firstRow="1" w:lastRow="0" w:firstColumn="1" w:lastColumn="0" w:noHBand="0" w:noVBand="1"/>
      </w:tblPr>
      <w:tblGrid>
        <w:gridCol w:w="9796"/>
      </w:tblGrid>
      <w:tr w:rsidR="00AC7D3F" w:rsidRPr="00E03D17" w14:paraId="774E489C" w14:textId="77777777" w:rsidTr="0059753A">
        <w:tc>
          <w:tcPr>
            <w:tcW w:w="10358" w:type="dxa"/>
          </w:tcPr>
          <w:p w14:paraId="3A840F5D" w14:textId="77777777" w:rsidR="00AC7D3F" w:rsidRDefault="00AC7D3F" w:rsidP="0059753A">
            <w:pPr>
              <w:pStyle w:val="Text"/>
              <w:rPr>
                <w:rFonts w:ascii="Times New Roman Bold" w:hAnsi="Times New Roman Bold" w:hint="eastAsia"/>
                <w:lang w:val="es-CL"/>
              </w:rPr>
            </w:pPr>
          </w:p>
        </w:tc>
      </w:tr>
      <w:tr w:rsidR="00AC7D3F" w:rsidRPr="00E03D17" w14:paraId="0C667529" w14:textId="77777777" w:rsidTr="0059753A">
        <w:tc>
          <w:tcPr>
            <w:tcW w:w="10358" w:type="dxa"/>
          </w:tcPr>
          <w:p w14:paraId="1144831C" w14:textId="66AB9C24" w:rsidR="00AC7D3F" w:rsidRDefault="00AC7D3F" w:rsidP="0059753A">
            <w:pPr>
              <w:pStyle w:val="Text"/>
              <w:jc w:val="center"/>
              <w:rPr>
                <w:rFonts w:ascii="Times New Roman Bold" w:hAnsi="Times New Roman Bold" w:hint="eastAsia"/>
                <w:lang w:val="es-CL"/>
              </w:rPr>
            </w:pPr>
            <w:r>
              <w:rPr>
                <w:rFonts w:ascii="Times New Roman Bold" w:hAnsi="Times New Roman Bold"/>
                <w:lang w:val="es-CL"/>
              </w:rPr>
              <w:t>Evidencia de Comandos en Router R9</w:t>
            </w:r>
          </w:p>
        </w:tc>
      </w:tr>
    </w:tbl>
    <w:p w14:paraId="7888D99E" w14:textId="77777777" w:rsidR="00AC7D3F" w:rsidRDefault="00AC7D3F" w:rsidP="007C5E2A">
      <w:pPr>
        <w:pStyle w:val="Text"/>
        <w:ind w:left="562"/>
        <w:rPr>
          <w:rFonts w:ascii="Times New Roman Bold" w:hAnsi="Times New Roman Bold" w:hint="eastAsia"/>
          <w:lang w:val="es-CL"/>
        </w:rPr>
      </w:pPr>
    </w:p>
    <w:tbl>
      <w:tblPr>
        <w:tblStyle w:val="Tablaconcuadrcula"/>
        <w:tblW w:w="0" w:type="auto"/>
        <w:tblInd w:w="562" w:type="dxa"/>
        <w:tblLook w:val="04A0" w:firstRow="1" w:lastRow="0" w:firstColumn="1" w:lastColumn="0" w:noHBand="0" w:noVBand="1"/>
      </w:tblPr>
      <w:tblGrid>
        <w:gridCol w:w="9796"/>
      </w:tblGrid>
      <w:tr w:rsidR="00AC7D3F" w:rsidRPr="00E03D17" w14:paraId="1D3F0503" w14:textId="77777777" w:rsidTr="0059753A">
        <w:tc>
          <w:tcPr>
            <w:tcW w:w="10358" w:type="dxa"/>
          </w:tcPr>
          <w:p w14:paraId="32A9200B" w14:textId="77777777" w:rsidR="00AC7D3F" w:rsidRDefault="00AC7D3F" w:rsidP="0059753A">
            <w:pPr>
              <w:pStyle w:val="Text"/>
              <w:rPr>
                <w:rFonts w:ascii="Times New Roman Bold" w:hAnsi="Times New Roman Bold" w:hint="eastAsia"/>
                <w:lang w:val="es-CL"/>
              </w:rPr>
            </w:pPr>
          </w:p>
        </w:tc>
      </w:tr>
      <w:tr w:rsidR="00AC7D3F" w:rsidRPr="00E03D17" w14:paraId="1F17750B" w14:textId="77777777" w:rsidTr="0059753A">
        <w:tc>
          <w:tcPr>
            <w:tcW w:w="10358" w:type="dxa"/>
          </w:tcPr>
          <w:p w14:paraId="15B014B7" w14:textId="06A0059F" w:rsidR="00AC7D3F" w:rsidRDefault="00AC7D3F" w:rsidP="0059753A">
            <w:pPr>
              <w:pStyle w:val="Text"/>
              <w:jc w:val="center"/>
              <w:rPr>
                <w:rFonts w:ascii="Times New Roman Bold" w:hAnsi="Times New Roman Bold" w:hint="eastAsia"/>
                <w:lang w:val="es-CL"/>
              </w:rPr>
            </w:pPr>
            <w:r>
              <w:rPr>
                <w:rFonts w:ascii="Times New Roman Bold" w:hAnsi="Times New Roman Bold"/>
                <w:lang w:val="es-CL"/>
              </w:rPr>
              <w:t>Evidencia de Comandos en Router R10</w:t>
            </w:r>
          </w:p>
        </w:tc>
      </w:tr>
    </w:tbl>
    <w:p w14:paraId="2E2118D5" w14:textId="77777777" w:rsidR="00572E37" w:rsidRDefault="00572E37" w:rsidP="00AC7D3F">
      <w:pPr>
        <w:pStyle w:val="Text"/>
        <w:rPr>
          <w:rFonts w:ascii="Times New Roman Bold" w:hAnsi="Times New Roman Bold" w:hint="eastAsia"/>
          <w:lang w:val="es-CL"/>
        </w:rPr>
      </w:pPr>
    </w:p>
    <w:p w14:paraId="1F7F4A2C" w14:textId="32952F5D" w:rsidR="001E69D6" w:rsidRPr="00334EE6" w:rsidRDefault="001E69D6" w:rsidP="00334EE6">
      <w:pPr>
        <w:pStyle w:val="Text"/>
        <w:rPr>
          <w:lang w:val="es-ES_tradnl"/>
        </w:rPr>
      </w:pPr>
    </w:p>
    <w:p w14:paraId="483A3D16" w14:textId="30A78A68" w:rsidR="009236C3" w:rsidRDefault="00905BE4" w:rsidP="007A3CA7">
      <w:pPr>
        <w:pStyle w:val="Text"/>
        <w:numPr>
          <w:ilvl w:val="0"/>
          <w:numId w:val="5"/>
        </w:numPr>
        <w:rPr>
          <w:lang w:val="es-ES_tradnl"/>
        </w:rPr>
      </w:pPr>
      <w:r w:rsidRPr="00A44121">
        <w:rPr>
          <w:sz w:val="24"/>
          <w:szCs w:val="24"/>
          <w:lang w:val="es-ES_tradnl" w:eastAsia="en-US"/>
        </w:rPr>
        <w:t xml:space="preserve">(Diseño)Anote todo lo relevante a la configuración IP de cada PC (IP/MASK, Default Gateway) y cada Router (tabla de enrutamiento, interfaces utilizadas, IP/MASK de cada interfaz, etc) </w:t>
      </w:r>
      <w:r w:rsidR="00F32E5D" w:rsidRPr="005F6F5C">
        <w:rPr>
          <w:lang w:val="es-ES_tradnl"/>
        </w:rPr>
        <w:t>Ud. debe guiarse según la topología y activar RIPv2 en las interfaces que lo requieran y tener cuidado de que las interfaces pertenecientes a los enlaces entre</w:t>
      </w:r>
      <w:r w:rsidR="003F2D71">
        <w:rPr>
          <w:lang w:val="es-ES_tradnl"/>
        </w:rPr>
        <w:t xml:space="preserve"> Router</w:t>
      </w:r>
      <w:r w:rsidR="00F32E5D">
        <w:rPr>
          <w:lang w:val="es-ES_tradnl"/>
        </w:rPr>
        <w:t xml:space="preserve"> </w:t>
      </w:r>
      <w:r w:rsidR="0032678B">
        <w:rPr>
          <w:lang w:val="es-ES_tradnl"/>
        </w:rPr>
        <w:t xml:space="preserve">que </w:t>
      </w:r>
      <w:r w:rsidR="00F32E5D" w:rsidRPr="005F6F5C">
        <w:rPr>
          <w:lang w:val="es-ES_tradnl"/>
        </w:rPr>
        <w:t>no participen en el proceso RIP</w:t>
      </w:r>
      <w:r w:rsidR="00F32E5D">
        <w:rPr>
          <w:lang w:val="es-ES_tradnl"/>
        </w:rPr>
        <w:t>.</w:t>
      </w:r>
      <w:r w:rsidR="00F32E5D" w:rsidRPr="00A44121">
        <w:rPr>
          <w:sz w:val="24"/>
          <w:szCs w:val="24"/>
          <w:lang w:val="es-ES_tradnl" w:eastAsia="en-US"/>
        </w:rPr>
        <w:t xml:space="preserve"> </w:t>
      </w:r>
      <w:r w:rsidRPr="00A44121">
        <w:rPr>
          <w:sz w:val="24"/>
          <w:szCs w:val="24"/>
          <w:lang w:val="es-ES_tradnl" w:eastAsia="en-US"/>
        </w:rPr>
        <w:t>(</w:t>
      </w:r>
      <w:r w:rsidR="00D87F40">
        <w:rPr>
          <w:sz w:val="24"/>
          <w:szCs w:val="24"/>
          <w:lang w:val="es-ES_tradnl" w:eastAsia="en-US"/>
        </w:rPr>
        <w:t>1</w:t>
      </w:r>
      <w:r w:rsidRPr="00A44121">
        <w:rPr>
          <w:sz w:val="24"/>
          <w:szCs w:val="24"/>
          <w:lang w:val="es-ES_tradnl" w:eastAsia="en-US"/>
        </w:rPr>
        <w:t>0pts).</w:t>
      </w:r>
    </w:p>
    <w:p w14:paraId="1DEF7C69" w14:textId="77777777" w:rsidR="00C92122" w:rsidRDefault="00C92122" w:rsidP="007A3CA7">
      <w:pPr>
        <w:pStyle w:val="Text"/>
        <w:rPr>
          <w:lang w:val="es-ES_tradnl"/>
        </w:rPr>
      </w:pPr>
    </w:p>
    <w:tbl>
      <w:tblPr>
        <w:tblStyle w:val="Tablaconcuadrcula"/>
        <w:tblW w:w="0" w:type="auto"/>
        <w:tblInd w:w="562" w:type="dxa"/>
        <w:tblLook w:val="04A0" w:firstRow="1" w:lastRow="0" w:firstColumn="1" w:lastColumn="0" w:noHBand="0" w:noVBand="1"/>
      </w:tblPr>
      <w:tblGrid>
        <w:gridCol w:w="3572"/>
        <w:gridCol w:w="3215"/>
        <w:gridCol w:w="3009"/>
      </w:tblGrid>
      <w:tr w:rsidR="0032678B" w14:paraId="00975252" w14:textId="77777777" w:rsidTr="0059753A">
        <w:tc>
          <w:tcPr>
            <w:tcW w:w="3572" w:type="dxa"/>
          </w:tcPr>
          <w:p w14:paraId="1E3B0136" w14:textId="77777777" w:rsidR="0032678B" w:rsidRDefault="0032678B" w:rsidP="0059753A">
            <w:pPr>
              <w:pStyle w:val="Text"/>
              <w:rPr>
                <w:rFonts w:ascii="Times New Roman Bold" w:hAnsi="Times New Roman Bold" w:hint="eastAsia"/>
                <w:lang w:val="es-CL"/>
              </w:rPr>
            </w:pPr>
            <w:r>
              <w:rPr>
                <w:rFonts w:ascii="Times New Roman Bold" w:hAnsi="Times New Roman Bold"/>
                <w:lang w:val="es-CL"/>
              </w:rPr>
              <w:t>Dispositivo - Grupo</w:t>
            </w:r>
          </w:p>
        </w:tc>
        <w:tc>
          <w:tcPr>
            <w:tcW w:w="3215" w:type="dxa"/>
          </w:tcPr>
          <w:p w14:paraId="58AA2E89" w14:textId="77777777" w:rsidR="0032678B" w:rsidRDefault="0032678B" w:rsidP="0059753A">
            <w:pPr>
              <w:pStyle w:val="Text"/>
              <w:rPr>
                <w:rFonts w:ascii="Times New Roman Bold" w:hAnsi="Times New Roman Bold" w:hint="eastAsia"/>
                <w:lang w:val="es-CL"/>
              </w:rPr>
            </w:pPr>
            <w:r>
              <w:rPr>
                <w:rFonts w:ascii="Times New Roman Bold" w:hAnsi="Times New Roman Bold"/>
                <w:lang w:val="es-CL"/>
              </w:rPr>
              <w:t>Dirección IP/Máscara</w:t>
            </w:r>
          </w:p>
        </w:tc>
        <w:tc>
          <w:tcPr>
            <w:tcW w:w="3009" w:type="dxa"/>
          </w:tcPr>
          <w:p w14:paraId="13C82746" w14:textId="77777777" w:rsidR="0032678B" w:rsidRDefault="0032678B" w:rsidP="0059753A">
            <w:pPr>
              <w:pStyle w:val="Text"/>
              <w:rPr>
                <w:rFonts w:ascii="Times New Roman Bold" w:hAnsi="Times New Roman Bold" w:hint="eastAsia"/>
                <w:lang w:val="es-CL"/>
              </w:rPr>
            </w:pPr>
            <w:r>
              <w:rPr>
                <w:rFonts w:ascii="Times New Roman Bold" w:hAnsi="Times New Roman Bold"/>
                <w:lang w:val="es-CL"/>
              </w:rPr>
              <w:t>Default Gateway</w:t>
            </w:r>
          </w:p>
        </w:tc>
      </w:tr>
      <w:tr w:rsidR="0032678B" w14:paraId="642CCC16" w14:textId="77777777" w:rsidTr="0059753A">
        <w:tc>
          <w:tcPr>
            <w:tcW w:w="3572" w:type="dxa"/>
          </w:tcPr>
          <w:p w14:paraId="483DB582"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Router 1</w:t>
            </w:r>
          </w:p>
        </w:tc>
        <w:tc>
          <w:tcPr>
            <w:tcW w:w="3215" w:type="dxa"/>
          </w:tcPr>
          <w:p w14:paraId="02690C08" w14:textId="77777777" w:rsidR="0032678B" w:rsidRDefault="0032678B" w:rsidP="0059753A">
            <w:pPr>
              <w:pStyle w:val="Text"/>
              <w:jc w:val="center"/>
              <w:rPr>
                <w:rFonts w:ascii="Times New Roman Bold" w:hAnsi="Times New Roman Bold" w:hint="eastAsia"/>
                <w:lang w:val="es-CL"/>
              </w:rPr>
            </w:pPr>
          </w:p>
        </w:tc>
        <w:tc>
          <w:tcPr>
            <w:tcW w:w="3009" w:type="dxa"/>
          </w:tcPr>
          <w:p w14:paraId="12FF38A5" w14:textId="77777777" w:rsidR="0032678B" w:rsidRDefault="0032678B" w:rsidP="0059753A">
            <w:pPr>
              <w:pStyle w:val="Text"/>
              <w:jc w:val="center"/>
              <w:rPr>
                <w:rFonts w:ascii="Times New Roman Bold" w:hAnsi="Times New Roman Bold" w:hint="eastAsia"/>
                <w:lang w:val="es-CL"/>
              </w:rPr>
            </w:pPr>
          </w:p>
        </w:tc>
      </w:tr>
      <w:tr w:rsidR="0032678B" w14:paraId="199E9625" w14:textId="77777777" w:rsidTr="0059753A">
        <w:tc>
          <w:tcPr>
            <w:tcW w:w="3572" w:type="dxa"/>
          </w:tcPr>
          <w:p w14:paraId="259E570A"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Router 2</w:t>
            </w:r>
          </w:p>
        </w:tc>
        <w:tc>
          <w:tcPr>
            <w:tcW w:w="3215" w:type="dxa"/>
          </w:tcPr>
          <w:p w14:paraId="467DD574" w14:textId="77777777" w:rsidR="0032678B" w:rsidRDefault="0032678B" w:rsidP="0059753A">
            <w:pPr>
              <w:pStyle w:val="Text"/>
              <w:jc w:val="center"/>
              <w:rPr>
                <w:rFonts w:ascii="Times New Roman Bold" w:hAnsi="Times New Roman Bold" w:hint="eastAsia"/>
                <w:lang w:val="es-CL"/>
              </w:rPr>
            </w:pPr>
          </w:p>
        </w:tc>
        <w:tc>
          <w:tcPr>
            <w:tcW w:w="3009" w:type="dxa"/>
          </w:tcPr>
          <w:p w14:paraId="64728D2B" w14:textId="77777777" w:rsidR="0032678B" w:rsidRDefault="0032678B" w:rsidP="0059753A">
            <w:pPr>
              <w:pStyle w:val="Text"/>
              <w:jc w:val="center"/>
              <w:rPr>
                <w:rFonts w:ascii="Times New Roman Bold" w:hAnsi="Times New Roman Bold" w:hint="eastAsia"/>
                <w:lang w:val="es-CL"/>
              </w:rPr>
            </w:pPr>
          </w:p>
        </w:tc>
      </w:tr>
      <w:tr w:rsidR="0032678B" w14:paraId="481357FD" w14:textId="77777777" w:rsidTr="0059753A">
        <w:tc>
          <w:tcPr>
            <w:tcW w:w="3572" w:type="dxa"/>
          </w:tcPr>
          <w:p w14:paraId="73F2D604"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Router 3</w:t>
            </w:r>
          </w:p>
        </w:tc>
        <w:tc>
          <w:tcPr>
            <w:tcW w:w="3215" w:type="dxa"/>
          </w:tcPr>
          <w:p w14:paraId="460949B8" w14:textId="77777777" w:rsidR="0032678B" w:rsidRDefault="0032678B" w:rsidP="0059753A">
            <w:pPr>
              <w:pStyle w:val="Text"/>
              <w:jc w:val="center"/>
              <w:rPr>
                <w:rFonts w:ascii="Times New Roman Bold" w:hAnsi="Times New Roman Bold" w:hint="eastAsia"/>
                <w:lang w:val="es-CL"/>
              </w:rPr>
            </w:pPr>
          </w:p>
        </w:tc>
        <w:tc>
          <w:tcPr>
            <w:tcW w:w="3009" w:type="dxa"/>
          </w:tcPr>
          <w:p w14:paraId="6D5DF1D5" w14:textId="77777777" w:rsidR="0032678B" w:rsidRDefault="0032678B" w:rsidP="0059753A">
            <w:pPr>
              <w:pStyle w:val="Text"/>
              <w:jc w:val="center"/>
              <w:rPr>
                <w:rFonts w:ascii="Times New Roman Bold" w:hAnsi="Times New Roman Bold" w:hint="eastAsia"/>
                <w:lang w:val="es-CL"/>
              </w:rPr>
            </w:pPr>
          </w:p>
        </w:tc>
      </w:tr>
      <w:tr w:rsidR="0032678B" w14:paraId="5F8FBDD4" w14:textId="77777777" w:rsidTr="0059753A">
        <w:tc>
          <w:tcPr>
            <w:tcW w:w="3572" w:type="dxa"/>
          </w:tcPr>
          <w:p w14:paraId="2923560F"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Router 4</w:t>
            </w:r>
          </w:p>
        </w:tc>
        <w:tc>
          <w:tcPr>
            <w:tcW w:w="3215" w:type="dxa"/>
          </w:tcPr>
          <w:p w14:paraId="4BA94C6C" w14:textId="77777777" w:rsidR="0032678B" w:rsidRDefault="0032678B" w:rsidP="0059753A">
            <w:pPr>
              <w:pStyle w:val="Text"/>
              <w:jc w:val="center"/>
              <w:rPr>
                <w:rFonts w:ascii="Times New Roman Bold" w:hAnsi="Times New Roman Bold" w:hint="eastAsia"/>
                <w:lang w:val="es-CL"/>
              </w:rPr>
            </w:pPr>
          </w:p>
        </w:tc>
        <w:tc>
          <w:tcPr>
            <w:tcW w:w="3009" w:type="dxa"/>
          </w:tcPr>
          <w:p w14:paraId="38E5B64F" w14:textId="77777777" w:rsidR="0032678B" w:rsidRDefault="0032678B" w:rsidP="0059753A">
            <w:pPr>
              <w:pStyle w:val="Text"/>
              <w:jc w:val="center"/>
              <w:rPr>
                <w:rFonts w:ascii="Times New Roman Bold" w:hAnsi="Times New Roman Bold" w:hint="eastAsia"/>
                <w:lang w:val="es-CL"/>
              </w:rPr>
            </w:pPr>
          </w:p>
        </w:tc>
      </w:tr>
      <w:tr w:rsidR="0032678B" w14:paraId="40F9D813" w14:textId="77777777" w:rsidTr="0059753A">
        <w:tc>
          <w:tcPr>
            <w:tcW w:w="3572" w:type="dxa"/>
          </w:tcPr>
          <w:p w14:paraId="287252A5"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Router 5</w:t>
            </w:r>
          </w:p>
        </w:tc>
        <w:tc>
          <w:tcPr>
            <w:tcW w:w="3215" w:type="dxa"/>
          </w:tcPr>
          <w:p w14:paraId="44D95B9C" w14:textId="77777777" w:rsidR="0032678B" w:rsidRDefault="0032678B" w:rsidP="0059753A">
            <w:pPr>
              <w:pStyle w:val="Text"/>
              <w:jc w:val="center"/>
              <w:rPr>
                <w:rFonts w:ascii="Times New Roman Bold" w:hAnsi="Times New Roman Bold" w:hint="eastAsia"/>
                <w:lang w:val="es-CL"/>
              </w:rPr>
            </w:pPr>
          </w:p>
        </w:tc>
        <w:tc>
          <w:tcPr>
            <w:tcW w:w="3009" w:type="dxa"/>
          </w:tcPr>
          <w:p w14:paraId="619C3714" w14:textId="77777777" w:rsidR="0032678B" w:rsidRDefault="0032678B" w:rsidP="0059753A">
            <w:pPr>
              <w:pStyle w:val="Text"/>
              <w:jc w:val="center"/>
              <w:rPr>
                <w:rFonts w:ascii="Times New Roman Bold" w:hAnsi="Times New Roman Bold" w:hint="eastAsia"/>
                <w:lang w:val="es-CL"/>
              </w:rPr>
            </w:pPr>
          </w:p>
        </w:tc>
      </w:tr>
      <w:tr w:rsidR="0032678B" w14:paraId="28CDEC4D" w14:textId="77777777" w:rsidTr="0059753A">
        <w:tc>
          <w:tcPr>
            <w:tcW w:w="3572" w:type="dxa"/>
          </w:tcPr>
          <w:p w14:paraId="4BE33AA0"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Router 6</w:t>
            </w:r>
          </w:p>
        </w:tc>
        <w:tc>
          <w:tcPr>
            <w:tcW w:w="3215" w:type="dxa"/>
          </w:tcPr>
          <w:p w14:paraId="674CF147" w14:textId="77777777" w:rsidR="0032678B" w:rsidRDefault="0032678B" w:rsidP="0059753A">
            <w:pPr>
              <w:pStyle w:val="Text"/>
              <w:jc w:val="center"/>
              <w:rPr>
                <w:rFonts w:ascii="Times New Roman Bold" w:hAnsi="Times New Roman Bold" w:hint="eastAsia"/>
                <w:lang w:val="es-CL"/>
              </w:rPr>
            </w:pPr>
          </w:p>
        </w:tc>
        <w:tc>
          <w:tcPr>
            <w:tcW w:w="3009" w:type="dxa"/>
          </w:tcPr>
          <w:p w14:paraId="0DD112E1" w14:textId="77777777" w:rsidR="0032678B" w:rsidRDefault="0032678B" w:rsidP="0059753A">
            <w:pPr>
              <w:pStyle w:val="Text"/>
              <w:jc w:val="center"/>
              <w:rPr>
                <w:rFonts w:ascii="Times New Roman Bold" w:hAnsi="Times New Roman Bold" w:hint="eastAsia"/>
                <w:lang w:val="es-CL"/>
              </w:rPr>
            </w:pPr>
          </w:p>
        </w:tc>
      </w:tr>
      <w:tr w:rsidR="0032678B" w14:paraId="23C4446F" w14:textId="77777777" w:rsidTr="0059753A">
        <w:tc>
          <w:tcPr>
            <w:tcW w:w="3572" w:type="dxa"/>
          </w:tcPr>
          <w:p w14:paraId="7EEF000A"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Router7</w:t>
            </w:r>
          </w:p>
        </w:tc>
        <w:tc>
          <w:tcPr>
            <w:tcW w:w="3215" w:type="dxa"/>
          </w:tcPr>
          <w:p w14:paraId="31E17712" w14:textId="77777777" w:rsidR="0032678B" w:rsidRDefault="0032678B" w:rsidP="0059753A">
            <w:pPr>
              <w:pStyle w:val="Text"/>
              <w:jc w:val="center"/>
              <w:rPr>
                <w:rFonts w:ascii="Times New Roman Bold" w:hAnsi="Times New Roman Bold" w:hint="eastAsia"/>
                <w:lang w:val="es-CL"/>
              </w:rPr>
            </w:pPr>
          </w:p>
        </w:tc>
        <w:tc>
          <w:tcPr>
            <w:tcW w:w="3009" w:type="dxa"/>
          </w:tcPr>
          <w:p w14:paraId="31A1B5B2" w14:textId="77777777" w:rsidR="0032678B" w:rsidRDefault="0032678B" w:rsidP="0059753A">
            <w:pPr>
              <w:pStyle w:val="Text"/>
              <w:jc w:val="center"/>
              <w:rPr>
                <w:rFonts w:ascii="Times New Roman Bold" w:hAnsi="Times New Roman Bold" w:hint="eastAsia"/>
                <w:lang w:val="es-CL"/>
              </w:rPr>
            </w:pPr>
          </w:p>
        </w:tc>
      </w:tr>
      <w:tr w:rsidR="0032678B" w14:paraId="053517E4" w14:textId="77777777" w:rsidTr="0059753A">
        <w:tc>
          <w:tcPr>
            <w:tcW w:w="3572" w:type="dxa"/>
          </w:tcPr>
          <w:p w14:paraId="3B8216D7"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Router8</w:t>
            </w:r>
          </w:p>
        </w:tc>
        <w:tc>
          <w:tcPr>
            <w:tcW w:w="3215" w:type="dxa"/>
          </w:tcPr>
          <w:p w14:paraId="08B2F8A5" w14:textId="77777777" w:rsidR="0032678B" w:rsidRDefault="0032678B" w:rsidP="0059753A">
            <w:pPr>
              <w:pStyle w:val="Text"/>
              <w:jc w:val="center"/>
              <w:rPr>
                <w:rFonts w:ascii="Times New Roman Bold" w:hAnsi="Times New Roman Bold" w:hint="eastAsia"/>
                <w:lang w:val="es-CL"/>
              </w:rPr>
            </w:pPr>
          </w:p>
        </w:tc>
        <w:tc>
          <w:tcPr>
            <w:tcW w:w="3009" w:type="dxa"/>
          </w:tcPr>
          <w:p w14:paraId="54F990CE" w14:textId="77777777" w:rsidR="0032678B" w:rsidRDefault="0032678B" w:rsidP="0059753A">
            <w:pPr>
              <w:pStyle w:val="Text"/>
              <w:jc w:val="center"/>
              <w:rPr>
                <w:rFonts w:ascii="Times New Roman Bold" w:hAnsi="Times New Roman Bold" w:hint="eastAsia"/>
                <w:lang w:val="es-CL"/>
              </w:rPr>
            </w:pPr>
          </w:p>
        </w:tc>
      </w:tr>
      <w:tr w:rsidR="0032678B" w14:paraId="1CC8C6D8" w14:textId="77777777" w:rsidTr="0059753A">
        <w:tc>
          <w:tcPr>
            <w:tcW w:w="3572" w:type="dxa"/>
          </w:tcPr>
          <w:p w14:paraId="60E22C44"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Router9</w:t>
            </w:r>
          </w:p>
        </w:tc>
        <w:tc>
          <w:tcPr>
            <w:tcW w:w="3215" w:type="dxa"/>
          </w:tcPr>
          <w:p w14:paraId="5FC90D82" w14:textId="77777777" w:rsidR="0032678B" w:rsidRDefault="0032678B" w:rsidP="0059753A">
            <w:pPr>
              <w:pStyle w:val="Text"/>
              <w:jc w:val="center"/>
              <w:rPr>
                <w:rFonts w:ascii="Times New Roman Bold" w:hAnsi="Times New Roman Bold" w:hint="eastAsia"/>
                <w:lang w:val="es-CL"/>
              </w:rPr>
            </w:pPr>
          </w:p>
        </w:tc>
        <w:tc>
          <w:tcPr>
            <w:tcW w:w="3009" w:type="dxa"/>
          </w:tcPr>
          <w:p w14:paraId="3F182824" w14:textId="77777777" w:rsidR="0032678B" w:rsidRDefault="0032678B" w:rsidP="0059753A">
            <w:pPr>
              <w:pStyle w:val="Text"/>
              <w:jc w:val="center"/>
              <w:rPr>
                <w:rFonts w:ascii="Times New Roman Bold" w:hAnsi="Times New Roman Bold" w:hint="eastAsia"/>
                <w:lang w:val="es-CL"/>
              </w:rPr>
            </w:pPr>
          </w:p>
        </w:tc>
      </w:tr>
      <w:tr w:rsidR="0032678B" w14:paraId="3C866A2F" w14:textId="77777777" w:rsidTr="0059753A">
        <w:tc>
          <w:tcPr>
            <w:tcW w:w="3572" w:type="dxa"/>
          </w:tcPr>
          <w:p w14:paraId="5D81172C"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Router10</w:t>
            </w:r>
          </w:p>
        </w:tc>
        <w:tc>
          <w:tcPr>
            <w:tcW w:w="3215" w:type="dxa"/>
          </w:tcPr>
          <w:p w14:paraId="3C62D07F" w14:textId="77777777" w:rsidR="0032678B" w:rsidRDefault="0032678B" w:rsidP="0059753A">
            <w:pPr>
              <w:pStyle w:val="Text"/>
              <w:jc w:val="center"/>
              <w:rPr>
                <w:rFonts w:ascii="Times New Roman Bold" w:hAnsi="Times New Roman Bold" w:hint="eastAsia"/>
                <w:lang w:val="es-CL"/>
              </w:rPr>
            </w:pPr>
          </w:p>
        </w:tc>
        <w:tc>
          <w:tcPr>
            <w:tcW w:w="3009" w:type="dxa"/>
          </w:tcPr>
          <w:p w14:paraId="35E565FD" w14:textId="77777777" w:rsidR="0032678B" w:rsidRDefault="0032678B" w:rsidP="0059753A">
            <w:pPr>
              <w:pStyle w:val="Text"/>
              <w:jc w:val="center"/>
              <w:rPr>
                <w:rFonts w:ascii="Times New Roman Bold" w:hAnsi="Times New Roman Bold" w:hint="eastAsia"/>
                <w:lang w:val="es-CL"/>
              </w:rPr>
            </w:pPr>
          </w:p>
        </w:tc>
      </w:tr>
      <w:tr w:rsidR="0032678B" w14:paraId="747C406B" w14:textId="77777777" w:rsidTr="0059753A">
        <w:tc>
          <w:tcPr>
            <w:tcW w:w="3572" w:type="dxa"/>
          </w:tcPr>
          <w:p w14:paraId="0BA46DA9"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PC Grupo 1</w:t>
            </w:r>
          </w:p>
        </w:tc>
        <w:tc>
          <w:tcPr>
            <w:tcW w:w="3215" w:type="dxa"/>
          </w:tcPr>
          <w:p w14:paraId="3E0FA50A" w14:textId="77777777" w:rsidR="0032678B" w:rsidRDefault="0032678B" w:rsidP="0059753A">
            <w:pPr>
              <w:pStyle w:val="Text"/>
              <w:jc w:val="center"/>
              <w:rPr>
                <w:rFonts w:ascii="Times New Roman Bold" w:hAnsi="Times New Roman Bold" w:hint="eastAsia"/>
                <w:lang w:val="es-CL"/>
              </w:rPr>
            </w:pPr>
          </w:p>
        </w:tc>
        <w:tc>
          <w:tcPr>
            <w:tcW w:w="3009" w:type="dxa"/>
          </w:tcPr>
          <w:p w14:paraId="793B56C2" w14:textId="77777777" w:rsidR="0032678B" w:rsidRDefault="0032678B" w:rsidP="0059753A">
            <w:pPr>
              <w:pStyle w:val="Text"/>
              <w:jc w:val="center"/>
              <w:rPr>
                <w:rFonts w:ascii="Times New Roman Bold" w:hAnsi="Times New Roman Bold" w:hint="eastAsia"/>
                <w:lang w:val="es-CL"/>
              </w:rPr>
            </w:pPr>
          </w:p>
        </w:tc>
      </w:tr>
      <w:tr w:rsidR="0032678B" w14:paraId="5190A9FA" w14:textId="77777777" w:rsidTr="0059753A">
        <w:tc>
          <w:tcPr>
            <w:tcW w:w="3572" w:type="dxa"/>
          </w:tcPr>
          <w:p w14:paraId="5DC03118"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PC Grupo 2</w:t>
            </w:r>
          </w:p>
        </w:tc>
        <w:tc>
          <w:tcPr>
            <w:tcW w:w="3215" w:type="dxa"/>
          </w:tcPr>
          <w:p w14:paraId="31285909" w14:textId="77777777" w:rsidR="0032678B" w:rsidRDefault="0032678B" w:rsidP="0059753A">
            <w:pPr>
              <w:pStyle w:val="Text"/>
              <w:jc w:val="center"/>
              <w:rPr>
                <w:rFonts w:ascii="Times New Roman Bold" w:hAnsi="Times New Roman Bold" w:hint="eastAsia"/>
                <w:lang w:val="es-CL"/>
              </w:rPr>
            </w:pPr>
          </w:p>
        </w:tc>
        <w:tc>
          <w:tcPr>
            <w:tcW w:w="3009" w:type="dxa"/>
          </w:tcPr>
          <w:p w14:paraId="73EC76A6" w14:textId="77777777" w:rsidR="0032678B" w:rsidRDefault="0032678B" w:rsidP="0059753A">
            <w:pPr>
              <w:pStyle w:val="Text"/>
              <w:jc w:val="center"/>
              <w:rPr>
                <w:rFonts w:ascii="Times New Roman Bold" w:hAnsi="Times New Roman Bold" w:hint="eastAsia"/>
                <w:lang w:val="es-CL"/>
              </w:rPr>
            </w:pPr>
          </w:p>
        </w:tc>
      </w:tr>
      <w:tr w:rsidR="0032678B" w14:paraId="208BF1EE" w14:textId="77777777" w:rsidTr="0059753A">
        <w:tc>
          <w:tcPr>
            <w:tcW w:w="3572" w:type="dxa"/>
          </w:tcPr>
          <w:p w14:paraId="35D5B669"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PC Grupo 3</w:t>
            </w:r>
          </w:p>
        </w:tc>
        <w:tc>
          <w:tcPr>
            <w:tcW w:w="3215" w:type="dxa"/>
          </w:tcPr>
          <w:p w14:paraId="62C3A4C5" w14:textId="77777777" w:rsidR="0032678B" w:rsidRDefault="0032678B" w:rsidP="0059753A">
            <w:pPr>
              <w:pStyle w:val="Text"/>
              <w:jc w:val="center"/>
              <w:rPr>
                <w:rFonts w:ascii="Times New Roman Bold" w:hAnsi="Times New Roman Bold" w:hint="eastAsia"/>
                <w:lang w:val="es-CL"/>
              </w:rPr>
            </w:pPr>
          </w:p>
        </w:tc>
        <w:tc>
          <w:tcPr>
            <w:tcW w:w="3009" w:type="dxa"/>
          </w:tcPr>
          <w:p w14:paraId="0695167A" w14:textId="77777777" w:rsidR="0032678B" w:rsidRDefault="0032678B" w:rsidP="0059753A">
            <w:pPr>
              <w:pStyle w:val="Text"/>
              <w:jc w:val="center"/>
              <w:rPr>
                <w:rFonts w:ascii="Times New Roman Bold" w:hAnsi="Times New Roman Bold" w:hint="eastAsia"/>
                <w:lang w:val="es-CL"/>
              </w:rPr>
            </w:pPr>
          </w:p>
        </w:tc>
      </w:tr>
      <w:tr w:rsidR="0032678B" w14:paraId="0BA3FC81" w14:textId="77777777" w:rsidTr="0059753A">
        <w:tc>
          <w:tcPr>
            <w:tcW w:w="3572" w:type="dxa"/>
          </w:tcPr>
          <w:p w14:paraId="33CD065D"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lastRenderedPageBreak/>
              <w:t>PC Grupo 4</w:t>
            </w:r>
          </w:p>
        </w:tc>
        <w:tc>
          <w:tcPr>
            <w:tcW w:w="3215" w:type="dxa"/>
          </w:tcPr>
          <w:p w14:paraId="5B79DB86" w14:textId="77777777" w:rsidR="0032678B" w:rsidRDefault="0032678B" w:rsidP="0059753A">
            <w:pPr>
              <w:pStyle w:val="Text"/>
              <w:jc w:val="center"/>
              <w:rPr>
                <w:rFonts w:ascii="Times New Roman Bold" w:hAnsi="Times New Roman Bold" w:hint="eastAsia"/>
                <w:lang w:val="es-CL"/>
              </w:rPr>
            </w:pPr>
          </w:p>
        </w:tc>
        <w:tc>
          <w:tcPr>
            <w:tcW w:w="3009" w:type="dxa"/>
          </w:tcPr>
          <w:p w14:paraId="6CE7974B" w14:textId="77777777" w:rsidR="0032678B" w:rsidRDefault="0032678B" w:rsidP="0059753A">
            <w:pPr>
              <w:pStyle w:val="Text"/>
              <w:jc w:val="center"/>
              <w:rPr>
                <w:rFonts w:ascii="Times New Roman Bold" w:hAnsi="Times New Roman Bold" w:hint="eastAsia"/>
                <w:lang w:val="es-CL"/>
              </w:rPr>
            </w:pPr>
          </w:p>
        </w:tc>
      </w:tr>
      <w:tr w:rsidR="0032678B" w14:paraId="15415D6F" w14:textId="77777777" w:rsidTr="0059753A">
        <w:tc>
          <w:tcPr>
            <w:tcW w:w="3572" w:type="dxa"/>
          </w:tcPr>
          <w:p w14:paraId="2D1A95D7"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PC Grupo 5</w:t>
            </w:r>
          </w:p>
        </w:tc>
        <w:tc>
          <w:tcPr>
            <w:tcW w:w="3215" w:type="dxa"/>
          </w:tcPr>
          <w:p w14:paraId="6FF31CB0" w14:textId="77777777" w:rsidR="0032678B" w:rsidRDefault="0032678B" w:rsidP="0059753A">
            <w:pPr>
              <w:pStyle w:val="Text"/>
              <w:jc w:val="center"/>
              <w:rPr>
                <w:rFonts w:ascii="Times New Roman Bold" w:hAnsi="Times New Roman Bold" w:hint="eastAsia"/>
                <w:lang w:val="es-CL"/>
              </w:rPr>
            </w:pPr>
          </w:p>
        </w:tc>
        <w:tc>
          <w:tcPr>
            <w:tcW w:w="3009" w:type="dxa"/>
          </w:tcPr>
          <w:p w14:paraId="5CA085FF" w14:textId="77777777" w:rsidR="0032678B" w:rsidRDefault="0032678B" w:rsidP="0059753A">
            <w:pPr>
              <w:pStyle w:val="Text"/>
              <w:jc w:val="center"/>
              <w:rPr>
                <w:rFonts w:ascii="Times New Roman Bold" w:hAnsi="Times New Roman Bold" w:hint="eastAsia"/>
                <w:lang w:val="es-CL"/>
              </w:rPr>
            </w:pPr>
          </w:p>
        </w:tc>
      </w:tr>
      <w:tr w:rsidR="0032678B" w14:paraId="3F3F8B60" w14:textId="77777777" w:rsidTr="0059753A">
        <w:tc>
          <w:tcPr>
            <w:tcW w:w="3572" w:type="dxa"/>
          </w:tcPr>
          <w:p w14:paraId="07AA1DFB"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PC Grupo 6</w:t>
            </w:r>
          </w:p>
        </w:tc>
        <w:tc>
          <w:tcPr>
            <w:tcW w:w="3215" w:type="dxa"/>
          </w:tcPr>
          <w:p w14:paraId="244CD192" w14:textId="77777777" w:rsidR="0032678B" w:rsidRDefault="0032678B" w:rsidP="0059753A">
            <w:pPr>
              <w:pStyle w:val="Text"/>
              <w:jc w:val="center"/>
              <w:rPr>
                <w:rFonts w:ascii="Times New Roman Bold" w:hAnsi="Times New Roman Bold" w:hint="eastAsia"/>
                <w:lang w:val="es-CL"/>
              </w:rPr>
            </w:pPr>
          </w:p>
        </w:tc>
        <w:tc>
          <w:tcPr>
            <w:tcW w:w="3009" w:type="dxa"/>
          </w:tcPr>
          <w:p w14:paraId="32108809" w14:textId="77777777" w:rsidR="0032678B" w:rsidRDefault="0032678B" w:rsidP="0059753A">
            <w:pPr>
              <w:pStyle w:val="Text"/>
              <w:jc w:val="center"/>
              <w:rPr>
                <w:rFonts w:ascii="Times New Roman Bold" w:hAnsi="Times New Roman Bold" w:hint="eastAsia"/>
                <w:lang w:val="es-CL"/>
              </w:rPr>
            </w:pPr>
          </w:p>
        </w:tc>
      </w:tr>
      <w:tr w:rsidR="0032678B" w14:paraId="7C398911" w14:textId="77777777" w:rsidTr="0059753A">
        <w:tc>
          <w:tcPr>
            <w:tcW w:w="3572" w:type="dxa"/>
          </w:tcPr>
          <w:p w14:paraId="03D2AE02"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PC Grupo 7</w:t>
            </w:r>
          </w:p>
        </w:tc>
        <w:tc>
          <w:tcPr>
            <w:tcW w:w="3215" w:type="dxa"/>
          </w:tcPr>
          <w:p w14:paraId="446A24D2" w14:textId="77777777" w:rsidR="0032678B" w:rsidRDefault="0032678B" w:rsidP="0059753A">
            <w:pPr>
              <w:pStyle w:val="Text"/>
              <w:jc w:val="center"/>
              <w:rPr>
                <w:rFonts w:ascii="Times New Roman Bold" w:hAnsi="Times New Roman Bold" w:hint="eastAsia"/>
                <w:lang w:val="es-CL"/>
              </w:rPr>
            </w:pPr>
          </w:p>
        </w:tc>
        <w:tc>
          <w:tcPr>
            <w:tcW w:w="3009" w:type="dxa"/>
          </w:tcPr>
          <w:p w14:paraId="37135891" w14:textId="77777777" w:rsidR="0032678B" w:rsidRDefault="0032678B" w:rsidP="0059753A">
            <w:pPr>
              <w:pStyle w:val="Text"/>
              <w:jc w:val="center"/>
              <w:rPr>
                <w:rFonts w:ascii="Times New Roman Bold" w:hAnsi="Times New Roman Bold" w:hint="eastAsia"/>
                <w:lang w:val="es-CL"/>
              </w:rPr>
            </w:pPr>
          </w:p>
        </w:tc>
      </w:tr>
      <w:tr w:rsidR="0032678B" w14:paraId="34726FA4" w14:textId="77777777" w:rsidTr="0059753A">
        <w:tc>
          <w:tcPr>
            <w:tcW w:w="3572" w:type="dxa"/>
          </w:tcPr>
          <w:p w14:paraId="464C3B93"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PC Grupo 8</w:t>
            </w:r>
          </w:p>
        </w:tc>
        <w:tc>
          <w:tcPr>
            <w:tcW w:w="3215" w:type="dxa"/>
          </w:tcPr>
          <w:p w14:paraId="75964D8A" w14:textId="77777777" w:rsidR="0032678B" w:rsidRDefault="0032678B" w:rsidP="0059753A">
            <w:pPr>
              <w:pStyle w:val="Text"/>
              <w:jc w:val="center"/>
              <w:rPr>
                <w:rFonts w:ascii="Times New Roman Bold" w:hAnsi="Times New Roman Bold" w:hint="eastAsia"/>
                <w:lang w:val="es-CL"/>
              </w:rPr>
            </w:pPr>
          </w:p>
        </w:tc>
        <w:tc>
          <w:tcPr>
            <w:tcW w:w="3009" w:type="dxa"/>
          </w:tcPr>
          <w:p w14:paraId="2229B0DA" w14:textId="77777777" w:rsidR="0032678B" w:rsidRDefault="0032678B" w:rsidP="0059753A">
            <w:pPr>
              <w:pStyle w:val="Text"/>
              <w:jc w:val="center"/>
              <w:rPr>
                <w:rFonts w:ascii="Times New Roman Bold" w:hAnsi="Times New Roman Bold" w:hint="eastAsia"/>
                <w:lang w:val="es-CL"/>
              </w:rPr>
            </w:pPr>
          </w:p>
        </w:tc>
      </w:tr>
      <w:tr w:rsidR="0032678B" w14:paraId="1F3FE77B" w14:textId="77777777" w:rsidTr="0059753A">
        <w:tc>
          <w:tcPr>
            <w:tcW w:w="3572" w:type="dxa"/>
          </w:tcPr>
          <w:p w14:paraId="2531B541"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PC Grupo 9</w:t>
            </w:r>
          </w:p>
        </w:tc>
        <w:tc>
          <w:tcPr>
            <w:tcW w:w="3215" w:type="dxa"/>
          </w:tcPr>
          <w:p w14:paraId="7F034DCF" w14:textId="77777777" w:rsidR="0032678B" w:rsidRDefault="0032678B" w:rsidP="0059753A">
            <w:pPr>
              <w:pStyle w:val="Text"/>
              <w:jc w:val="center"/>
              <w:rPr>
                <w:rFonts w:ascii="Times New Roman Bold" w:hAnsi="Times New Roman Bold" w:hint="eastAsia"/>
                <w:lang w:val="es-CL"/>
              </w:rPr>
            </w:pPr>
          </w:p>
        </w:tc>
        <w:tc>
          <w:tcPr>
            <w:tcW w:w="3009" w:type="dxa"/>
          </w:tcPr>
          <w:p w14:paraId="3CCCFE2D" w14:textId="77777777" w:rsidR="0032678B" w:rsidRDefault="0032678B" w:rsidP="0059753A">
            <w:pPr>
              <w:pStyle w:val="Text"/>
              <w:jc w:val="center"/>
              <w:rPr>
                <w:rFonts w:ascii="Times New Roman Bold" w:hAnsi="Times New Roman Bold" w:hint="eastAsia"/>
                <w:lang w:val="es-CL"/>
              </w:rPr>
            </w:pPr>
          </w:p>
        </w:tc>
      </w:tr>
      <w:tr w:rsidR="0032678B" w14:paraId="69C93582" w14:textId="77777777" w:rsidTr="0059753A">
        <w:tc>
          <w:tcPr>
            <w:tcW w:w="3572" w:type="dxa"/>
          </w:tcPr>
          <w:p w14:paraId="71A01912" w14:textId="77777777" w:rsidR="0032678B" w:rsidRDefault="0032678B" w:rsidP="0059753A">
            <w:pPr>
              <w:pStyle w:val="Text"/>
              <w:jc w:val="left"/>
              <w:rPr>
                <w:rFonts w:ascii="Times New Roman Bold" w:hAnsi="Times New Roman Bold" w:hint="eastAsia"/>
                <w:lang w:val="es-CL"/>
              </w:rPr>
            </w:pPr>
            <w:r>
              <w:rPr>
                <w:rFonts w:ascii="Times New Roman Bold" w:hAnsi="Times New Roman Bold"/>
                <w:lang w:val="es-CL"/>
              </w:rPr>
              <w:t>PC Grupo 10</w:t>
            </w:r>
          </w:p>
        </w:tc>
        <w:tc>
          <w:tcPr>
            <w:tcW w:w="3215" w:type="dxa"/>
          </w:tcPr>
          <w:p w14:paraId="25EEBB01" w14:textId="77777777" w:rsidR="0032678B" w:rsidRDefault="0032678B" w:rsidP="0059753A">
            <w:pPr>
              <w:pStyle w:val="Text"/>
              <w:jc w:val="center"/>
              <w:rPr>
                <w:rFonts w:ascii="Times New Roman Bold" w:hAnsi="Times New Roman Bold" w:hint="eastAsia"/>
                <w:lang w:val="es-CL"/>
              </w:rPr>
            </w:pPr>
          </w:p>
        </w:tc>
        <w:tc>
          <w:tcPr>
            <w:tcW w:w="3009" w:type="dxa"/>
          </w:tcPr>
          <w:p w14:paraId="5288EBC1" w14:textId="77777777" w:rsidR="0032678B" w:rsidRDefault="0032678B" w:rsidP="0059753A">
            <w:pPr>
              <w:pStyle w:val="Text"/>
              <w:jc w:val="center"/>
              <w:rPr>
                <w:rFonts w:ascii="Times New Roman Bold" w:hAnsi="Times New Roman Bold" w:hint="eastAsia"/>
                <w:lang w:val="es-CL"/>
              </w:rPr>
            </w:pPr>
          </w:p>
        </w:tc>
      </w:tr>
    </w:tbl>
    <w:p w14:paraId="284233DC" w14:textId="77777777" w:rsidR="003871B5" w:rsidRDefault="003871B5" w:rsidP="007A3CA7">
      <w:pPr>
        <w:pStyle w:val="Text"/>
        <w:rPr>
          <w:lang w:val="es-ES_tradnl"/>
        </w:rPr>
      </w:pPr>
    </w:p>
    <w:p w14:paraId="3FB858FF" w14:textId="77777777" w:rsidR="0032678B" w:rsidRDefault="0032678B" w:rsidP="007A3CA7">
      <w:pPr>
        <w:pStyle w:val="Text"/>
        <w:rPr>
          <w:lang w:val="es-ES_tradnl"/>
        </w:rPr>
      </w:pPr>
    </w:p>
    <w:tbl>
      <w:tblPr>
        <w:tblStyle w:val="Tablaconcuadrcula"/>
        <w:tblW w:w="0" w:type="auto"/>
        <w:tblInd w:w="562" w:type="dxa"/>
        <w:tblLook w:val="04A0" w:firstRow="1" w:lastRow="0" w:firstColumn="1" w:lastColumn="0" w:noHBand="0" w:noVBand="1"/>
      </w:tblPr>
      <w:tblGrid>
        <w:gridCol w:w="9796"/>
      </w:tblGrid>
      <w:tr w:rsidR="00F6793F" w:rsidRPr="00FD6A09" w14:paraId="523CD184" w14:textId="77777777" w:rsidTr="00C70D3B">
        <w:tc>
          <w:tcPr>
            <w:tcW w:w="10358" w:type="dxa"/>
          </w:tcPr>
          <w:p w14:paraId="2E24BB93" w14:textId="77777777" w:rsidR="00F6793F" w:rsidRDefault="00F6793F" w:rsidP="00C70D3B">
            <w:pPr>
              <w:pStyle w:val="Text"/>
              <w:rPr>
                <w:rFonts w:ascii="Times New Roman Bold" w:hAnsi="Times New Roman Bold" w:hint="eastAsia"/>
                <w:lang w:val="es-CL"/>
              </w:rPr>
            </w:pPr>
          </w:p>
        </w:tc>
      </w:tr>
      <w:tr w:rsidR="00F6793F" w:rsidRPr="00E03D17" w14:paraId="3440DBB2" w14:textId="77777777" w:rsidTr="00C70D3B">
        <w:tc>
          <w:tcPr>
            <w:tcW w:w="10358" w:type="dxa"/>
          </w:tcPr>
          <w:p w14:paraId="023E8A00" w14:textId="0973E308" w:rsidR="00F6793F" w:rsidRDefault="00F6793F" w:rsidP="00C70D3B">
            <w:pPr>
              <w:pStyle w:val="Text"/>
              <w:jc w:val="center"/>
              <w:rPr>
                <w:rFonts w:ascii="Times New Roman Bold" w:hAnsi="Times New Roman Bold" w:hint="eastAsia"/>
                <w:lang w:val="es-CL"/>
              </w:rPr>
            </w:pPr>
            <w:r>
              <w:rPr>
                <w:rFonts w:ascii="Times New Roman Bold" w:hAnsi="Times New Roman Bold"/>
                <w:lang w:val="es-CL"/>
              </w:rPr>
              <w:t>Evidencia Tabla de Rutas Router</w:t>
            </w:r>
            <w:r w:rsidR="00407F2A">
              <w:rPr>
                <w:rFonts w:ascii="Times New Roman Bold" w:hAnsi="Times New Roman Bold"/>
                <w:lang w:val="es-CL"/>
              </w:rPr>
              <w:t xml:space="preserve"> </w:t>
            </w:r>
            <w:r w:rsidR="003F2D71">
              <w:rPr>
                <w:rFonts w:ascii="Times New Roman Bold" w:hAnsi="Times New Roman Bold"/>
                <w:lang w:val="es-CL"/>
              </w:rPr>
              <w:t>1</w:t>
            </w:r>
          </w:p>
        </w:tc>
      </w:tr>
    </w:tbl>
    <w:p w14:paraId="705CF08A" w14:textId="77777777" w:rsidR="00F6793F" w:rsidRDefault="00F6793F" w:rsidP="007A3CA7">
      <w:pPr>
        <w:pStyle w:val="Text"/>
        <w:rPr>
          <w:lang w:val="es-ES_tradnl"/>
        </w:rPr>
      </w:pPr>
    </w:p>
    <w:tbl>
      <w:tblPr>
        <w:tblStyle w:val="Tablaconcuadrcula"/>
        <w:tblW w:w="0" w:type="auto"/>
        <w:tblInd w:w="562" w:type="dxa"/>
        <w:tblLook w:val="04A0" w:firstRow="1" w:lastRow="0" w:firstColumn="1" w:lastColumn="0" w:noHBand="0" w:noVBand="1"/>
      </w:tblPr>
      <w:tblGrid>
        <w:gridCol w:w="9796"/>
      </w:tblGrid>
      <w:tr w:rsidR="00674A60" w:rsidRPr="00E03D17" w14:paraId="041D1B4E" w14:textId="77777777" w:rsidTr="00C70D3B">
        <w:tc>
          <w:tcPr>
            <w:tcW w:w="10358" w:type="dxa"/>
          </w:tcPr>
          <w:p w14:paraId="3294736E" w14:textId="77777777" w:rsidR="00674A60" w:rsidRDefault="00674A60" w:rsidP="00C70D3B">
            <w:pPr>
              <w:pStyle w:val="Text"/>
              <w:rPr>
                <w:rFonts w:ascii="Times New Roman Bold" w:hAnsi="Times New Roman Bold" w:hint="eastAsia"/>
                <w:lang w:val="es-CL"/>
              </w:rPr>
            </w:pPr>
          </w:p>
        </w:tc>
      </w:tr>
      <w:tr w:rsidR="00674A60" w:rsidRPr="00E03D17" w14:paraId="6F663D04" w14:textId="77777777" w:rsidTr="00C70D3B">
        <w:tc>
          <w:tcPr>
            <w:tcW w:w="10358" w:type="dxa"/>
          </w:tcPr>
          <w:p w14:paraId="6BAD38BB" w14:textId="57A98138" w:rsidR="00674A60" w:rsidRDefault="00674A60" w:rsidP="00C70D3B">
            <w:pPr>
              <w:pStyle w:val="Text"/>
              <w:jc w:val="center"/>
              <w:rPr>
                <w:rFonts w:ascii="Times New Roman Bold" w:hAnsi="Times New Roman Bold" w:hint="eastAsia"/>
                <w:lang w:val="es-CL"/>
              </w:rPr>
            </w:pPr>
            <w:r>
              <w:rPr>
                <w:rFonts w:ascii="Times New Roman Bold" w:hAnsi="Times New Roman Bold"/>
                <w:lang w:val="es-CL"/>
              </w:rPr>
              <w:t xml:space="preserve">Evidencia Tabla de Rutas Router </w:t>
            </w:r>
            <w:r w:rsidR="003F2D71">
              <w:rPr>
                <w:rFonts w:ascii="Times New Roman Bold" w:hAnsi="Times New Roman Bold"/>
                <w:lang w:val="es-CL"/>
              </w:rPr>
              <w:t>2</w:t>
            </w:r>
          </w:p>
        </w:tc>
      </w:tr>
    </w:tbl>
    <w:p w14:paraId="067F9958" w14:textId="77777777" w:rsidR="00674A60" w:rsidRPr="00674A60" w:rsidRDefault="00674A60" w:rsidP="007A3CA7">
      <w:pPr>
        <w:pStyle w:val="Text"/>
        <w:rPr>
          <w:lang w:val="es-CL"/>
        </w:rPr>
      </w:pPr>
    </w:p>
    <w:tbl>
      <w:tblPr>
        <w:tblStyle w:val="Tablaconcuadrcula"/>
        <w:tblW w:w="0" w:type="auto"/>
        <w:tblInd w:w="562" w:type="dxa"/>
        <w:tblLook w:val="04A0" w:firstRow="1" w:lastRow="0" w:firstColumn="1" w:lastColumn="0" w:noHBand="0" w:noVBand="1"/>
      </w:tblPr>
      <w:tblGrid>
        <w:gridCol w:w="9796"/>
      </w:tblGrid>
      <w:tr w:rsidR="00674A60" w:rsidRPr="00E03D17" w14:paraId="60861F45" w14:textId="77777777" w:rsidTr="00C70D3B">
        <w:tc>
          <w:tcPr>
            <w:tcW w:w="10358" w:type="dxa"/>
          </w:tcPr>
          <w:p w14:paraId="74183A6B" w14:textId="77777777" w:rsidR="00674A60" w:rsidRDefault="00674A60" w:rsidP="00C70D3B">
            <w:pPr>
              <w:pStyle w:val="Text"/>
              <w:rPr>
                <w:rFonts w:ascii="Times New Roman Bold" w:hAnsi="Times New Roman Bold" w:hint="eastAsia"/>
                <w:lang w:val="es-CL"/>
              </w:rPr>
            </w:pPr>
          </w:p>
        </w:tc>
      </w:tr>
      <w:tr w:rsidR="00674A60" w:rsidRPr="00E03D17" w14:paraId="52B3DF8A" w14:textId="77777777" w:rsidTr="00C70D3B">
        <w:tc>
          <w:tcPr>
            <w:tcW w:w="10358" w:type="dxa"/>
          </w:tcPr>
          <w:p w14:paraId="146A7269" w14:textId="53048CB5" w:rsidR="00674A60" w:rsidRDefault="00674A60" w:rsidP="00C70D3B">
            <w:pPr>
              <w:pStyle w:val="Text"/>
              <w:jc w:val="center"/>
              <w:rPr>
                <w:rFonts w:ascii="Times New Roman Bold" w:hAnsi="Times New Roman Bold" w:hint="eastAsia"/>
                <w:lang w:val="es-CL"/>
              </w:rPr>
            </w:pPr>
            <w:r>
              <w:rPr>
                <w:rFonts w:ascii="Times New Roman Bold" w:hAnsi="Times New Roman Bold"/>
                <w:lang w:val="es-CL"/>
              </w:rPr>
              <w:t xml:space="preserve">Evidencia Tabla de Rutas Router </w:t>
            </w:r>
            <w:r w:rsidR="003F2D71">
              <w:rPr>
                <w:rFonts w:ascii="Times New Roman Bold" w:hAnsi="Times New Roman Bold"/>
                <w:lang w:val="es-CL"/>
              </w:rPr>
              <w:t>3</w:t>
            </w:r>
          </w:p>
        </w:tc>
      </w:tr>
    </w:tbl>
    <w:p w14:paraId="40A91B98" w14:textId="77777777" w:rsidR="00674A60" w:rsidRDefault="00674A60" w:rsidP="007A3CA7">
      <w:pPr>
        <w:pStyle w:val="Text"/>
        <w:rPr>
          <w:lang w:val="es-CL"/>
        </w:rPr>
      </w:pPr>
    </w:p>
    <w:tbl>
      <w:tblPr>
        <w:tblStyle w:val="Tablaconcuadrcula"/>
        <w:tblW w:w="0" w:type="auto"/>
        <w:tblInd w:w="562" w:type="dxa"/>
        <w:tblLook w:val="04A0" w:firstRow="1" w:lastRow="0" w:firstColumn="1" w:lastColumn="0" w:noHBand="0" w:noVBand="1"/>
      </w:tblPr>
      <w:tblGrid>
        <w:gridCol w:w="9796"/>
      </w:tblGrid>
      <w:tr w:rsidR="00674A60" w:rsidRPr="00E03D17" w14:paraId="1F36C50D" w14:textId="77777777" w:rsidTr="00C70D3B">
        <w:tc>
          <w:tcPr>
            <w:tcW w:w="10358" w:type="dxa"/>
          </w:tcPr>
          <w:p w14:paraId="224DD6D1" w14:textId="77777777" w:rsidR="00674A60" w:rsidRDefault="00674A60" w:rsidP="00C70D3B">
            <w:pPr>
              <w:pStyle w:val="Text"/>
              <w:rPr>
                <w:rFonts w:ascii="Times New Roman Bold" w:hAnsi="Times New Roman Bold" w:hint="eastAsia"/>
                <w:lang w:val="es-CL"/>
              </w:rPr>
            </w:pPr>
          </w:p>
        </w:tc>
      </w:tr>
      <w:tr w:rsidR="00674A60" w:rsidRPr="00E03D17" w14:paraId="0CFD1D58" w14:textId="77777777" w:rsidTr="00C70D3B">
        <w:tc>
          <w:tcPr>
            <w:tcW w:w="10358" w:type="dxa"/>
          </w:tcPr>
          <w:p w14:paraId="1332553F" w14:textId="66BDAC2E" w:rsidR="00674A60" w:rsidRDefault="00674A60" w:rsidP="00C70D3B">
            <w:pPr>
              <w:pStyle w:val="Text"/>
              <w:jc w:val="center"/>
              <w:rPr>
                <w:rFonts w:ascii="Times New Roman Bold" w:hAnsi="Times New Roman Bold" w:hint="eastAsia"/>
                <w:lang w:val="es-CL"/>
              </w:rPr>
            </w:pPr>
            <w:r>
              <w:rPr>
                <w:rFonts w:ascii="Times New Roman Bold" w:hAnsi="Times New Roman Bold"/>
                <w:lang w:val="es-CL"/>
              </w:rPr>
              <w:t xml:space="preserve">Evidencia Tabla de Rutas Router </w:t>
            </w:r>
            <w:r w:rsidR="003F2D71">
              <w:rPr>
                <w:rFonts w:ascii="Times New Roman Bold" w:hAnsi="Times New Roman Bold"/>
                <w:lang w:val="es-CL"/>
              </w:rPr>
              <w:t>4</w:t>
            </w:r>
          </w:p>
        </w:tc>
      </w:tr>
    </w:tbl>
    <w:p w14:paraId="78BA68A7" w14:textId="77777777" w:rsidR="00674A60" w:rsidRDefault="00674A60" w:rsidP="007A3CA7">
      <w:pPr>
        <w:pStyle w:val="Text"/>
        <w:rPr>
          <w:lang w:val="es-CL"/>
        </w:rPr>
      </w:pPr>
    </w:p>
    <w:tbl>
      <w:tblPr>
        <w:tblStyle w:val="Tablaconcuadrcula"/>
        <w:tblW w:w="0" w:type="auto"/>
        <w:tblInd w:w="562" w:type="dxa"/>
        <w:tblLook w:val="04A0" w:firstRow="1" w:lastRow="0" w:firstColumn="1" w:lastColumn="0" w:noHBand="0" w:noVBand="1"/>
      </w:tblPr>
      <w:tblGrid>
        <w:gridCol w:w="9796"/>
      </w:tblGrid>
      <w:tr w:rsidR="003F2D71" w:rsidRPr="00E03D17" w14:paraId="6CC308D4" w14:textId="77777777" w:rsidTr="004A106A">
        <w:tc>
          <w:tcPr>
            <w:tcW w:w="10358" w:type="dxa"/>
          </w:tcPr>
          <w:p w14:paraId="47218A4A" w14:textId="77777777" w:rsidR="003F2D71" w:rsidRDefault="003F2D71" w:rsidP="004A106A">
            <w:pPr>
              <w:pStyle w:val="Text"/>
              <w:rPr>
                <w:rFonts w:ascii="Times New Roman Bold" w:hAnsi="Times New Roman Bold" w:hint="eastAsia"/>
                <w:lang w:val="es-CL"/>
              </w:rPr>
            </w:pPr>
          </w:p>
        </w:tc>
      </w:tr>
      <w:tr w:rsidR="003F2D71" w:rsidRPr="00E03D17" w14:paraId="78893B8F" w14:textId="77777777" w:rsidTr="004A106A">
        <w:tc>
          <w:tcPr>
            <w:tcW w:w="10358" w:type="dxa"/>
          </w:tcPr>
          <w:p w14:paraId="1136A5F4" w14:textId="49C9AEE8" w:rsidR="003F2D71" w:rsidRDefault="003F2D71" w:rsidP="004A106A">
            <w:pPr>
              <w:pStyle w:val="Text"/>
              <w:jc w:val="center"/>
              <w:rPr>
                <w:rFonts w:ascii="Times New Roman Bold" w:hAnsi="Times New Roman Bold" w:hint="eastAsia"/>
                <w:lang w:val="es-CL"/>
              </w:rPr>
            </w:pPr>
            <w:r>
              <w:rPr>
                <w:rFonts w:ascii="Times New Roman Bold" w:hAnsi="Times New Roman Bold"/>
                <w:lang w:val="es-CL"/>
              </w:rPr>
              <w:t>Evidencia Tabla de Rutas Router 5</w:t>
            </w:r>
          </w:p>
        </w:tc>
      </w:tr>
    </w:tbl>
    <w:p w14:paraId="416E7F97" w14:textId="77777777" w:rsidR="003F2D71" w:rsidRDefault="003F2D71" w:rsidP="007A3CA7">
      <w:pPr>
        <w:pStyle w:val="Text"/>
        <w:rPr>
          <w:lang w:val="es-CL"/>
        </w:rPr>
      </w:pPr>
    </w:p>
    <w:tbl>
      <w:tblPr>
        <w:tblStyle w:val="Tablaconcuadrcula"/>
        <w:tblW w:w="0" w:type="auto"/>
        <w:tblInd w:w="562" w:type="dxa"/>
        <w:tblLook w:val="04A0" w:firstRow="1" w:lastRow="0" w:firstColumn="1" w:lastColumn="0" w:noHBand="0" w:noVBand="1"/>
      </w:tblPr>
      <w:tblGrid>
        <w:gridCol w:w="9796"/>
      </w:tblGrid>
      <w:tr w:rsidR="0032678B" w:rsidRPr="00E03D17" w14:paraId="20601A92" w14:textId="77777777" w:rsidTr="0059753A">
        <w:tc>
          <w:tcPr>
            <w:tcW w:w="10358" w:type="dxa"/>
          </w:tcPr>
          <w:p w14:paraId="77AC19A1" w14:textId="77777777" w:rsidR="0032678B" w:rsidRDefault="0032678B" w:rsidP="0059753A">
            <w:pPr>
              <w:pStyle w:val="Text"/>
              <w:rPr>
                <w:rFonts w:ascii="Times New Roman Bold" w:hAnsi="Times New Roman Bold" w:hint="eastAsia"/>
                <w:lang w:val="es-CL"/>
              </w:rPr>
            </w:pPr>
          </w:p>
        </w:tc>
      </w:tr>
      <w:tr w:rsidR="0032678B" w:rsidRPr="00E03D17" w14:paraId="5D82854C" w14:textId="77777777" w:rsidTr="0059753A">
        <w:tc>
          <w:tcPr>
            <w:tcW w:w="10358" w:type="dxa"/>
          </w:tcPr>
          <w:p w14:paraId="21E807DE" w14:textId="175F3FAA" w:rsidR="0032678B" w:rsidRDefault="0032678B" w:rsidP="0059753A">
            <w:pPr>
              <w:pStyle w:val="Text"/>
              <w:jc w:val="center"/>
              <w:rPr>
                <w:rFonts w:ascii="Times New Roman Bold" w:hAnsi="Times New Roman Bold" w:hint="eastAsia"/>
                <w:lang w:val="es-CL"/>
              </w:rPr>
            </w:pPr>
            <w:r>
              <w:rPr>
                <w:rFonts w:ascii="Times New Roman Bold" w:hAnsi="Times New Roman Bold"/>
                <w:lang w:val="es-CL"/>
              </w:rPr>
              <w:t>Evidencia Tabla de Rutas Router 6</w:t>
            </w:r>
          </w:p>
        </w:tc>
      </w:tr>
    </w:tbl>
    <w:p w14:paraId="4072301A" w14:textId="77777777" w:rsidR="0032678B" w:rsidRDefault="0032678B" w:rsidP="007A3CA7">
      <w:pPr>
        <w:pStyle w:val="Text"/>
        <w:rPr>
          <w:lang w:val="es-CL"/>
        </w:rPr>
      </w:pPr>
    </w:p>
    <w:tbl>
      <w:tblPr>
        <w:tblStyle w:val="Tablaconcuadrcula"/>
        <w:tblW w:w="0" w:type="auto"/>
        <w:tblInd w:w="562" w:type="dxa"/>
        <w:tblLook w:val="04A0" w:firstRow="1" w:lastRow="0" w:firstColumn="1" w:lastColumn="0" w:noHBand="0" w:noVBand="1"/>
      </w:tblPr>
      <w:tblGrid>
        <w:gridCol w:w="9796"/>
      </w:tblGrid>
      <w:tr w:rsidR="0032678B" w:rsidRPr="00E03D17" w14:paraId="2EE16144" w14:textId="77777777" w:rsidTr="0059753A">
        <w:tc>
          <w:tcPr>
            <w:tcW w:w="10358" w:type="dxa"/>
          </w:tcPr>
          <w:p w14:paraId="132FE142" w14:textId="77777777" w:rsidR="0032678B" w:rsidRDefault="0032678B" w:rsidP="0059753A">
            <w:pPr>
              <w:pStyle w:val="Text"/>
              <w:rPr>
                <w:rFonts w:ascii="Times New Roman Bold" w:hAnsi="Times New Roman Bold" w:hint="eastAsia"/>
                <w:lang w:val="es-CL"/>
              </w:rPr>
            </w:pPr>
          </w:p>
        </w:tc>
      </w:tr>
      <w:tr w:rsidR="0032678B" w:rsidRPr="00E03D17" w14:paraId="6FAE3B41" w14:textId="77777777" w:rsidTr="0059753A">
        <w:tc>
          <w:tcPr>
            <w:tcW w:w="10358" w:type="dxa"/>
          </w:tcPr>
          <w:p w14:paraId="175D41B3" w14:textId="526E771E" w:rsidR="0032678B" w:rsidRDefault="0032678B" w:rsidP="0059753A">
            <w:pPr>
              <w:pStyle w:val="Text"/>
              <w:jc w:val="center"/>
              <w:rPr>
                <w:rFonts w:ascii="Times New Roman Bold" w:hAnsi="Times New Roman Bold" w:hint="eastAsia"/>
                <w:lang w:val="es-CL"/>
              </w:rPr>
            </w:pPr>
            <w:r>
              <w:rPr>
                <w:rFonts w:ascii="Times New Roman Bold" w:hAnsi="Times New Roman Bold"/>
                <w:lang w:val="es-CL"/>
              </w:rPr>
              <w:t>Evidencia Tabla de Rutas Router 7</w:t>
            </w:r>
          </w:p>
        </w:tc>
      </w:tr>
    </w:tbl>
    <w:p w14:paraId="0EF61FD5" w14:textId="77777777" w:rsidR="0032678B" w:rsidRDefault="0032678B" w:rsidP="007A3CA7">
      <w:pPr>
        <w:pStyle w:val="Text"/>
        <w:rPr>
          <w:lang w:val="es-CL"/>
        </w:rPr>
      </w:pPr>
    </w:p>
    <w:tbl>
      <w:tblPr>
        <w:tblStyle w:val="Tablaconcuadrcula"/>
        <w:tblW w:w="0" w:type="auto"/>
        <w:tblInd w:w="562" w:type="dxa"/>
        <w:tblLook w:val="04A0" w:firstRow="1" w:lastRow="0" w:firstColumn="1" w:lastColumn="0" w:noHBand="0" w:noVBand="1"/>
      </w:tblPr>
      <w:tblGrid>
        <w:gridCol w:w="9796"/>
      </w:tblGrid>
      <w:tr w:rsidR="0032678B" w:rsidRPr="00E03D17" w14:paraId="49D94BE0" w14:textId="77777777" w:rsidTr="0059753A">
        <w:tc>
          <w:tcPr>
            <w:tcW w:w="10358" w:type="dxa"/>
          </w:tcPr>
          <w:p w14:paraId="7525E544" w14:textId="77777777" w:rsidR="0032678B" w:rsidRDefault="0032678B" w:rsidP="0059753A">
            <w:pPr>
              <w:pStyle w:val="Text"/>
              <w:rPr>
                <w:rFonts w:ascii="Times New Roman Bold" w:hAnsi="Times New Roman Bold" w:hint="eastAsia"/>
                <w:lang w:val="es-CL"/>
              </w:rPr>
            </w:pPr>
          </w:p>
        </w:tc>
      </w:tr>
      <w:tr w:rsidR="0032678B" w:rsidRPr="00E03D17" w14:paraId="3E07F80C" w14:textId="77777777" w:rsidTr="0059753A">
        <w:tc>
          <w:tcPr>
            <w:tcW w:w="10358" w:type="dxa"/>
          </w:tcPr>
          <w:p w14:paraId="3040B90D" w14:textId="15D42C0A" w:rsidR="0032678B" w:rsidRDefault="0032678B" w:rsidP="0059753A">
            <w:pPr>
              <w:pStyle w:val="Text"/>
              <w:jc w:val="center"/>
              <w:rPr>
                <w:rFonts w:ascii="Times New Roman Bold" w:hAnsi="Times New Roman Bold" w:hint="eastAsia"/>
                <w:lang w:val="es-CL"/>
              </w:rPr>
            </w:pPr>
            <w:r>
              <w:rPr>
                <w:rFonts w:ascii="Times New Roman Bold" w:hAnsi="Times New Roman Bold"/>
                <w:lang w:val="es-CL"/>
              </w:rPr>
              <w:t>Evidencia Tabla de Rutas Router 8</w:t>
            </w:r>
          </w:p>
        </w:tc>
      </w:tr>
    </w:tbl>
    <w:p w14:paraId="2534C993" w14:textId="77777777" w:rsidR="0032678B" w:rsidRDefault="0032678B" w:rsidP="007A3CA7">
      <w:pPr>
        <w:pStyle w:val="Text"/>
        <w:rPr>
          <w:lang w:val="es-CL"/>
        </w:rPr>
      </w:pPr>
    </w:p>
    <w:tbl>
      <w:tblPr>
        <w:tblStyle w:val="Tablaconcuadrcula"/>
        <w:tblW w:w="0" w:type="auto"/>
        <w:tblInd w:w="562" w:type="dxa"/>
        <w:tblLook w:val="04A0" w:firstRow="1" w:lastRow="0" w:firstColumn="1" w:lastColumn="0" w:noHBand="0" w:noVBand="1"/>
      </w:tblPr>
      <w:tblGrid>
        <w:gridCol w:w="9796"/>
      </w:tblGrid>
      <w:tr w:rsidR="0032678B" w:rsidRPr="00E03D17" w14:paraId="2DB3AD66" w14:textId="77777777" w:rsidTr="0059753A">
        <w:tc>
          <w:tcPr>
            <w:tcW w:w="10358" w:type="dxa"/>
          </w:tcPr>
          <w:p w14:paraId="3461F9AA" w14:textId="77777777" w:rsidR="0032678B" w:rsidRDefault="0032678B" w:rsidP="0059753A">
            <w:pPr>
              <w:pStyle w:val="Text"/>
              <w:rPr>
                <w:rFonts w:ascii="Times New Roman Bold" w:hAnsi="Times New Roman Bold" w:hint="eastAsia"/>
                <w:lang w:val="es-CL"/>
              </w:rPr>
            </w:pPr>
          </w:p>
        </w:tc>
      </w:tr>
      <w:tr w:rsidR="0032678B" w:rsidRPr="00E03D17" w14:paraId="3C64DBB1" w14:textId="77777777" w:rsidTr="0059753A">
        <w:tc>
          <w:tcPr>
            <w:tcW w:w="10358" w:type="dxa"/>
          </w:tcPr>
          <w:p w14:paraId="610FF633" w14:textId="26D2975D" w:rsidR="0032678B" w:rsidRDefault="0032678B" w:rsidP="0059753A">
            <w:pPr>
              <w:pStyle w:val="Text"/>
              <w:jc w:val="center"/>
              <w:rPr>
                <w:rFonts w:ascii="Times New Roman Bold" w:hAnsi="Times New Roman Bold" w:hint="eastAsia"/>
                <w:lang w:val="es-CL"/>
              </w:rPr>
            </w:pPr>
            <w:r>
              <w:rPr>
                <w:rFonts w:ascii="Times New Roman Bold" w:hAnsi="Times New Roman Bold"/>
                <w:lang w:val="es-CL"/>
              </w:rPr>
              <w:t>Evidencia Tabla de Rutas Router 9</w:t>
            </w:r>
          </w:p>
        </w:tc>
      </w:tr>
    </w:tbl>
    <w:p w14:paraId="38C68ED3" w14:textId="77777777" w:rsidR="0032678B" w:rsidRDefault="0032678B" w:rsidP="007A3CA7">
      <w:pPr>
        <w:pStyle w:val="Text"/>
        <w:rPr>
          <w:lang w:val="es-CL"/>
        </w:rPr>
      </w:pPr>
    </w:p>
    <w:tbl>
      <w:tblPr>
        <w:tblStyle w:val="Tablaconcuadrcula"/>
        <w:tblW w:w="0" w:type="auto"/>
        <w:tblInd w:w="562" w:type="dxa"/>
        <w:tblLook w:val="04A0" w:firstRow="1" w:lastRow="0" w:firstColumn="1" w:lastColumn="0" w:noHBand="0" w:noVBand="1"/>
      </w:tblPr>
      <w:tblGrid>
        <w:gridCol w:w="9796"/>
      </w:tblGrid>
      <w:tr w:rsidR="0032678B" w:rsidRPr="00E03D17" w14:paraId="6E3B2D56" w14:textId="77777777" w:rsidTr="0059753A">
        <w:tc>
          <w:tcPr>
            <w:tcW w:w="10358" w:type="dxa"/>
          </w:tcPr>
          <w:p w14:paraId="3B1D4DB7" w14:textId="77777777" w:rsidR="0032678B" w:rsidRDefault="0032678B" w:rsidP="0059753A">
            <w:pPr>
              <w:pStyle w:val="Text"/>
              <w:rPr>
                <w:rFonts w:ascii="Times New Roman Bold" w:hAnsi="Times New Roman Bold" w:hint="eastAsia"/>
                <w:lang w:val="es-CL"/>
              </w:rPr>
            </w:pPr>
          </w:p>
        </w:tc>
      </w:tr>
      <w:tr w:rsidR="0032678B" w:rsidRPr="00E03D17" w14:paraId="164388A6" w14:textId="77777777" w:rsidTr="0059753A">
        <w:tc>
          <w:tcPr>
            <w:tcW w:w="10358" w:type="dxa"/>
          </w:tcPr>
          <w:p w14:paraId="6F471D7F" w14:textId="5D721CAB" w:rsidR="0032678B" w:rsidRDefault="0032678B" w:rsidP="0059753A">
            <w:pPr>
              <w:pStyle w:val="Text"/>
              <w:jc w:val="center"/>
              <w:rPr>
                <w:rFonts w:ascii="Times New Roman Bold" w:hAnsi="Times New Roman Bold" w:hint="eastAsia"/>
                <w:lang w:val="es-CL"/>
              </w:rPr>
            </w:pPr>
            <w:r>
              <w:rPr>
                <w:rFonts w:ascii="Times New Roman Bold" w:hAnsi="Times New Roman Bold"/>
                <w:lang w:val="es-CL"/>
              </w:rPr>
              <w:t>Evidencia Tabla de Rutas Router 10</w:t>
            </w:r>
          </w:p>
        </w:tc>
      </w:tr>
    </w:tbl>
    <w:p w14:paraId="5D30FB15" w14:textId="77777777" w:rsidR="0032678B" w:rsidRDefault="0032678B" w:rsidP="007A3CA7">
      <w:pPr>
        <w:pStyle w:val="Text"/>
        <w:rPr>
          <w:lang w:val="es-CL"/>
        </w:rPr>
      </w:pPr>
    </w:p>
    <w:p w14:paraId="08CFFA07" w14:textId="77777777" w:rsidR="003F2D71" w:rsidRPr="00674A60" w:rsidRDefault="003F2D71" w:rsidP="007A3CA7">
      <w:pPr>
        <w:pStyle w:val="Text"/>
        <w:rPr>
          <w:lang w:val="es-CL"/>
        </w:rPr>
      </w:pPr>
    </w:p>
    <w:p w14:paraId="0C4CE8A5" w14:textId="4C98B854" w:rsidR="009236C3" w:rsidRPr="00E2667C" w:rsidRDefault="007C39FD" w:rsidP="007A3CA7">
      <w:pPr>
        <w:pStyle w:val="Text"/>
        <w:numPr>
          <w:ilvl w:val="0"/>
          <w:numId w:val="5"/>
        </w:numPr>
        <w:rPr>
          <w:rFonts w:ascii="Times New Roman Bold" w:hAnsi="Times New Roman Bold" w:hint="eastAsia"/>
          <w:lang w:val="es-ES_tradnl"/>
        </w:rPr>
      </w:pPr>
      <w:r w:rsidRPr="008630FE">
        <w:rPr>
          <w:lang w:val="es-ES_tradnl"/>
        </w:rPr>
        <w:t>Configuración básica de los routers(10 puntos)</w:t>
      </w:r>
    </w:p>
    <w:p w14:paraId="4860C2AC" w14:textId="77777777" w:rsidR="007A54B7" w:rsidRDefault="007A54B7" w:rsidP="00E2667C">
      <w:pPr>
        <w:pStyle w:val="Text"/>
        <w:rPr>
          <w:rFonts w:ascii="Times New Roman Bold" w:hAnsi="Times New Roman Bold" w:hint="eastAsia"/>
          <w:lang w:val="es-ES_tradnl"/>
        </w:rPr>
      </w:pPr>
    </w:p>
    <w:p w14:paraId="6D1A2ABC" w14:textId="77777777" w:rsidR="00BE2D0E" w:rsidRPr="005F6F5C" w:rsidRDefault="00BE2D0E" w:rsidP="00BE2D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562"/>
        <w:rPr>
          <w:szCs w:val="20"/>
          <w:lang w:val="es-ES_tradnl" w:eastAsia="es-ES"/>
        </w:rPr>
      </w:pPr>
      <w:r w:rsidRPr="005F6F5C">
        <w:rPr>
          <w:szCs w:val="20"/>
          <w:lang w:val="es-ES_tradnl" w:eastAsia="es-ES"/>
        </w:rPr>
        <w:t>Los routers deben tener configurados los siguientes aspectos básicos:</w:t>
      </w:r>
    </w:p>
    <w:p w14:paraId="1FE66CEE" w14:textId="77777777" w:rsidR="00BE2D0E" w:rsidRPr="008630FE" w:rsidRDefault="00BE2D0E" w:rsidP="00BE2D0E">
      <w:pPr>
        <w:pStyle w:val="Prrafodelista"/>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1282"/>
        <w:jc w:val="both"/>
        <w:rPr>
          <w:szCs w:val="20"/>
          <w:lang w:val="es-ES_tradnl" w:eastAsia="es-ES"/>
        </w:rPr>
      </w:pPr>
      <w:r w:rsidRPr="008630FE">
        <w:rPr>
          <w:szCs w:val="20"/>
          <w:lang w:val="es-ES_tradnl" w:eastAsia="es-ES"/>
        </w:rPr>
        <w:t>Nombre del host</w:t>
      </w:r>
    </w:p>
    <w:p w14:paraId="65ED98E3" w14:textId="77777777" w:rsidR="00BE2D0E" w:rsidRPr="008630FE" w:rsidRDefault="00BE2D0E" w:rsidP="00BE2D0E">
      <w:pPr>
        <w:pStyle w:val="Prrafodelista"/>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1282"/>
        <w:jc w:val="both"/>
        <w:rPr>
          <w:szCs w:val="20"/>
          <w:lang w:val="es-ES_tradnl" w:eastAsia="es-ES"/>
        </w:rPr>
      </w:pPr>
      <w:r w:rsidRPr="008630FE">
        <w:rPr>
          <w:szCs w:val="20"/>
          <w:lang w:val="es-ES_tradnl" w:eastAsia="es-ES"/>
        </w:rPr>
        <w:t>desabilitar la resolución de nombres de dominio</w:t>
      </w:r>
    </w:p>
    <w:p w14:paraId="670F1FAB" w14:textId="77777777" w:rsidR="00BE2D0E" w:rsidRPr="008630FE" w:rsidRDefault="00BE2D0E" w:rsidP="00BE2D0E">
      <w:pPr>
        <w:pStyle w:val="Prrafodelista"/>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1282"/>
        <w:jc w:val="both"/>
        <w:rPr>
          <w:szCs w:val="20"/>
          <w:lang w:val="es-ES_tradnl" w:eastAsia="es-ES"/>
        </w:rPr>
      </w:pPr>
      <w:r w:rsidRPr="008630FE">
        <w:rPr>
          <w:szCs w:val="20"/>
          <w:lang w:val="es-ES_tradnl" w:eastAsia="es-ES"/>
        </w:rPr>
        <w:t>contraseña de modo ejecución privilegiada (cisco)</w:t>
      </w:r>
    </w:p>
    <w:p w14:paraId="4A3ECFD7" w14:textId="77777777" w:rsidR="00BE2D0E" w:rsidRPr="008630FE" w:rsidRDefault="00BE2D0E" w:rsidP="00BE2D0E">
      <w:pPr>
        <w:pStyle w:val="Prrafodelista"/>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1282"/>
        <w:jc w:val="both"/>
        <w:rPr>
          <w:szCs w:val="20"/>
          <w:lang w:val="es-ES_tradnl" w:eastAsia="es-ES"/>
        </w:rPr>
      </w:pPr>
      <w:r w:rsidRPr="008630FE">
        <w:rPr>
          <w:szCs w:val="20"/>
          <w:lang w:val="es-ES_tradnl" w:eastAsia="es-ES"/>
        </w:rPr>
        <w:t>contraseña de acceso a la consola (class)</w:t>
      </w:r>
    </w:p>
    <w:p w14:paraId="66B85A72" w14:textId="77777777" w:rsidR="00BE2D0E" w:rsidRPr="008630FE" w:rsidRDefault="00BE2D0E" w:rsidP="00BE2D0E">
      <w:pPr>
        <w:pStyle w:val="Prrafodelista"/>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1282"/>
        <w:jc w:val="both"/>
        <w:rPr>
          <w:szCs w:val="20"/>
          <w:lang w:val="es-ES_tradnl" w:eastAsia="es-ES"/>
        </w:rPr>
      </w:pPr>
      <w:r w:rsidRPr="008630FE">
        <w:rPr>
          <w:szCs w:val="20"/>
          <w:lang w:val="es-ES_tradnl" w:eastAsia="es-ES"/>
        </w:rPr>
        <w:t>contraseña de acceso a las VTY (cisco)</w:t>
      </w:r>
    </w:p>
    <w:p w14:paraId="57DC6297" w14:textId="1280D9FE" w:rsidR="00290EC3" w:rsidRDefault="00BE2D0E" w:rsidP="00633C61">
      <w:pPr>
        <w:pStyle w:val="Text"/>
        <w:ind w:left="562"/>
        <w:rPr>
          <w:lang w:val="es-ES_tradnl"/>
        </w:rPr>
      </w:pPr>
      <w:r w:rsidRPr="008630FE">
        <w:rPr>
          <w:lang w:val="es-ES_tradnl"/>
        </w:rPr>
        <w:t>mensaje del día : #EMPRESA.CL ,solamente acceso a personal autorizado#</w:t>
      </w:r>
    </w:p>
    <w:p w14:paraId="1755A81C" w14:textId="77777777" w:rsidR="00887134" w:rsidRDefault="00887134" w:rsidP="00633C61">
      <w:pPr>
        <w:pStyle w:val="Text"/>
        <w:ind w:left="562"/>
        <w:rPr>
          <w:lang w:val="es-ES_tradnl"/>
        </w:rPr>
      </w:pPr>
    </w:p>
    <w:p w14:paraId="5B7E34BB" w14:textId="77777777" w:rsidR="00887134" w:rsidRDefault="00887134" w:rsidP="00633C61">
      <w:pPr>
        <w:pStyle w:val="Text"/>
        <w:ind w:left="562"/>
        <w:rPr>
          <w:lang w:val="es-ES_tradnl"/>
        </w:rPr>
      </w:pPr>
    </w:p>
    <w:p w14:paraId="5B8972B7" w14:textId="77777777" w:rsidR="00887134" w:rsidRDefault="00887134" w:rsidP="00633C61">
      <w:pPr>
        <w:pStyle w:val="Text"/>
        <w:ind w:left="562"/>
        <w:rPr>
          <w:lang w:val="es-ES_tradnl"/>
        </w:rPr>
      </w:pPr>
    </w:p>
    <w:p w14:paraId="5E0CD397" w14:textId="77777777" w:rsidR="00887134" w:rsidRDefault="00887134" w:rsidP="00633C61">
      <w:pPr>
        <w:pStyle w:val="Text"/>
        <w:ind w:left="562"/>
        <w:rPr>
          <w:lang w:val="es-ES_tradnl"/>
        </w:rPr>
      </w:pPr>
    </w:p>
    <w:p w14:paraId="7B5814CB" w14:textId="77777777" w:rsidR="00887134" w:rsidRDefault="00887134" w:rsidP="00633C61">
      <w:pPr>
        <w:pStyle w:val="Text"/>
        <w:ind w:left="562"/>
        <w:rPr>
          <w:rFonts w:ascii="Times New Roman Bold" w:hAnsi="Times New Roman Bold" w:hint="eastAsia"/>
          <w:lang w:val="es-ES_tradnl"/>
        </w:rPr>
      </w:pPr>
    </w:p>
    <w:p w14:paraId="7D85CAEB" w14:textId="407A947C" w:rsidR="009236C3" w:rsidRDefault="009236C3" w:rsidP="007A3CA7">
      <w:pPr>
        <w:pStyle w:val="Text"/>
        <w:rPr>
          <w:lang w:val="es-ES_tradnl"/>
        </w:rPr>
      </w:pPr>
    </w:p>
    <w:p w14:paraId="399F2FF7" w14:textId="2EF17E2F" w:rsidR="001015F2" w:rsidRDefault="00633C61" w:rsidP="007A3CA7">
      <w:pPr>
        <w:pStyle w:val="Text"/>
        <w:numPr>
          <w:ilvl w:val="0"/>
          <w:numId w:val="5"/>
        </w:numPr>
        <w:rPr>
          <w:lang w:val="es-CL"/>
        </w:rPr>
      </w:pPr>
      <w:r w:rsidRPr="008630FE">
        <w:rPr>
          <w:lang w:val="es-ES_tradnl"/>
        </w:rPr>
        <w:lastRenderedPageBreak/>
        <w:t>Conectividad extremo a extremo(</w:t>
      </w:r>
      <w:r w:rsidR="00D87F40">
        <w:rPr>
          <w:lang w:val="es-ES_tradnl"/>
        </w:rPr>
        <w:t>10</w:t>
      </w:r>
      <w:r w:rsidRPr="008630FE">
        <w:rPr>
          <w:lang w:val="es-ES_tradnl"/>
        </w:rPr>
        <w:t xml:space="preserve"> Puntos)</w:t>
      </w:r>
    </w:p>
    <w:p w14:paraId="77F4352E" w14:textId="7A2E6103" w:rsidR="00290EC3" w:rsidRDefault="00290EC3" w:rsidP="001D7602">
      <w:pPr>
        <w:pStyle w:val="Text"/>
        <w:rPr>
          <w:lang w:val="es-CL"/>
        </w:rPr>
      </w:pPr>
    </w:p>
    <w:p w14:paraId="3C28A646" w14:textId="1B801C6F" w:rsidR="009C3553" w:rsidRPr="009C3553" w:rsidRDefault="009C3553" w:rsidP="009C35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562"/>
        <w:rPr>
          <w:szCs w:val="20"/>
          <w:lang w:val="es-ES_tradnl" w:eastAsia="es-ES"/>
        </w:rPr>
      </w:pPr>
      <w:r w:rsidRPr="005F6F5C">
        <w:rPr>
          <w:szCs w:val="20"/>
          <w:lang w:val="es-ES_tradnl" w:eastAsia="es-ES"/>
        </w:rPr>
        <w:t>L</w:t>
      </w:r>
      <w:r>
        <w:rPr>
          <w:szCs w:val="20"/>
          <w:lang w:val="es-ES_tradnl" w:eastAsia="es-ES"/>
        </w:rPr>
        <w:t>os computadores conectados a</w:t>
      </w:r>
      <w:r w:rsidRPr="005F6F5C">
        <w:rPr>
          <w:szCs w:val="20"/>
          <w:lang w:val="es-ES_tradnl" w:eastAsia="es-ES"/>
        </w:rPr>
        <w:t xml:space="preserve"> los </w:t>
      </w:r>
      <w:r>
        <w:rPr>
          <w:szCs w:val="20"/>
          <w:lang w:val="es-ES_tradnl" w:eastAsia="es-ES"/>
        </w:rPr>
        <w:t>R</w:t>
      </w:r>
      <w:r w:rsidRPr="005F6F5C">
        <w:rPr>
          <w:szCs w:val="20"/>
          <w:lang w:val="es-ES_tradnl" w:eastAsia="es-ES"/>
        </w:rPr>
        <w:t>outers deben poder comunicarse entre sí</w:t>
      </w:r>
    </w:p>
    <w:p w14:paraId="350D1CDF" w14:textId="77777777" w:rsidR="009C3553" w:rsidRDefault="009C3553" w:rsidP="001D7602">
      <w:pPr>
        <w:pStyle w:val="Text"/>
        <w:rPr>
          <w:lang w:val="es-CL"/>
        </w:rPr>
      </w:pPr>
    </w:p>
    <w:tbl>
      <w:tblPr>
        <w:tblStyle w:val="Tablaconcuadrcula"/>
        <w:tblW w:w="0" w:type="auto"/>
        <w:tblInd w:w="562" w:type="dxa"/>
        <w:tblLook w:val="04A0" w:firstRow="1" w:lastRow="0" w:firstColumn="1" w:lastColumn="0" w:noHBand="0" w:noVBand="1"/>
      </w:tblPr>
      <w:tblGrid>
        <w:gridCol w:w="9796"/>
      </w:tblGrid>
      <w:tr w:rsidR="00290EC3" w:rsidRPr="00E03D17" w14:paraId="13657172" w14:textId="77777777" w:rsidTr="00BD040F">
        <w:tc>
          <w:tcPr>
            <w:tcW w:w="10358" w:type="dxa"/>
          </w:tcPr>
          <w:p w14:paraId="11EEDB72" w14:textId="77777777" w:rsidR="00290EC3" w:rsidRDefault="00290EC3" w:rsidP="00BD040F">
            <w:pPr>
              <w:pStyle w:val="Text"/>
              <w:rPr>
                <w:rFonts w:ascii="Times New Roman Bold" w:hAnsi="Times New Roman Bold" w:hint="eastAsia"/>
                <w:lang w:val="es-CL"/>
              </w:rPr>
            </w:pPr>
          </w:p>
        </w:tc>
      </w:tr>
      <w:tr w:rsidR="00290EC3" w:rsidRPr="00E03D17" w14:paraId="4D30EF9B" w14:textId="77777777" w:rsidTr="00BD040F">
        <w:tc>
          <w:tcPr>
            <w:tcW w:w="10358" w:type="dxa"/>
          </w:tcPr>
          <w:p w14:paraId="35BDCB67" w14:textId="5487A6D2" w:rsidR="00290EC3" w:rsidRDefault="00290EC3" w:rsidP="00BD040F">
            <w:pPr>
              <w:pStyle w:val="Text"/>
              <w:jc w:val="center"/>
              <w:rPr>
                <w:rFonts w:ascii="Times New Roman Bold" w:hAnsi="Times New Roman Bold" w:hint="eastAsia"/>
                <w:lang w:val="es-CL"/>
              </w:rPr>
            </w:pPr>
            <w:r>
              <w:rPr>
                <w:rFonts w:ascii="Times New Roman Bold" w:hAnsi="Times New Roman Bold"/>
                <w:lang w:val="es-CL"/>
              </w:rPr>
              <w:t xml:space="preserve">Evidencia </w:t>
            </w:r>
            <w:r w:rsidR="00A22F4A">
              <w:rPr>
                <w:rFonts w:ascii="Times New Roman Bold" w:hAnsi="Times New Roman Bold"/>
                <w:lang w:val="es-CL"/>
              </w:rPr>
              <w:t xml:space="preserve">de </w:t>
            </w:r>
            <w:r w:rsidR="001D7602">
              <w:rPr>
                <w:rFonts w:ascii="Times New Roman Bold" w:hAnsi="Times New Roman Bold"/>
                <w:lang w:val="es-CL"/>
              </w:rPr>
              <w:t>Conectividad de Extremo a Extremo</w:t>
            </w:r>
            <w:r w:rsidR="008F0311">
              <w:rPr>
                <w:rFonts w:ascii="Times New Roman Bold" w:hAnsi="Times New Roman Bold"/>
                <w:lang w:val="es-CL"/>
              </w:rPr>
              <w:t xml:space="preserve"> hacia cada PC de otro Router</w:t>
            </w:r>
          </w:p>
        </w:tc>
      </w:tr>
    </w:tbl>
    <w:p w14:paraId="07C0FE77" w14:textId="77777777" w:rsidR="00290EC3" w:rsidRDefault="00290EC3" w:rsidP="00290EC3">
      <w:pPr>
        <w:pStyle w:val="Text"/>
        <w:ind w:left="562"/>
        <w:rPr>
          <w:lang w:val="es-CL"/>
        </w:rPr>
      </w:pPr>
    </w:p>
    <w:p w14:paraId="2D85B395" w14:textId="546D69E6" w:rsidR="009236C3" w:rsidRPr="00AA21C9" w:rsidRDefault="00AA21C9" w:rsidP="007A3CA7">
      <w:pPr>
        <w:pStyle w:val="Text"/>
        <w:rPr>
          <w:b/>
          <w:bCs/>
          <w:lang w:val="es-ES_tradnl"/>
        </w:rPr>
      </w:pPr>
      <w:r>
        <w:rPr>
          <w:rFonts w:ascii="Calibri Light" w:eastAsia="Times New Roman" w:hAnsi="Calibri Light"/>
          <w:b/>
          <w:bCs/>
          <w:lang w:val="es-ES_tradnl"/>
        </w:rPr>
        <w:t>RECUERDE ELIMINAR CONFIGURACIONES DE RIP y VERIFIQUE QUE LAS CONFIGURACIONES FUERON HECHAS (¡¡¡CONFIGURACIONES DE RIP Y TABLAS RUTA!!!) SINO, NO FUNCIONARÁ EL OSPF COMO CORRESPONDE.</w:t>
      </w:r>
      <w:r w:rsidR="007B6AC4">
        <w:rPr>
          <w:rFonts w:ascii="Calibri Light" w:eastAsia="Times New Roman" w:hAnsi="Calibri Light"/>
          <w:b/>
          <w:bCs/>
          <w:lang w:val="es-ES_tradnl"/>
        </w:rPr>
        <w:t xml:space="preserve"> </w:t>
      </w:r>
    </w:p>
    <w:p w14:paraId="60FEF0C2" w14:textId="3BDBA7E5" w:rsidR="00295018" w:rsidRPr="007F3A91" w:rsidRDefault="00295018" w:rsidP="00295018">
      <w:pPr>
        <w:pStyle w:val="Ttulo1"/>
        <w:rPr>
          <w:rFonts w:ascii="Calibri Light" w:eastAsia="Times New Roman" w:hAnsi="Calibri Light" w:cs="Times New Roman"/>
          <w:b w:val="0"/>
          <w:bCs w:val="0"/>
          <w:lang w:val="es-ES_tradnl"/>
        </w:rPr>
      </w:pPr>
      <w:r w:rsidRPr="007F3A91">
        <w:rPr>
          <w:rFonts w:ascii="Calibri Light" w:eastAsia="Times New Roman" w:hAnsi="Calibri Light" w:cs="Times New Roman"/>
          <w:lang w:val="es-ES_tradnl"/>
        </w:rPr>
        <w:t xml:space="preserve">Configuración y enrutamiento </w:t>
      </w:r>
      <w:r>
        <w:rPr>
          <w:rFonts w:ascii="Calibri Light" w:eastAsia="Times New Roman" w:hAnsi="Calibri Light" w:cs="Times New Roman"/>
          <w:lang w:val="es-ES_tradnl"/>
        </w:rPr>
        <w:t>dinámico</w:t>
      </w:r>
      <w:r w:rsidRPr="007F3A91">
        <w:rPr>
          <w:rFonts w:ascii="Calibri Light" w:eastAsia="Times New Roman" w:hAnsi="Calibri Light" w:cs="Times New Roman"/>
          <w:lang w:val="es-ES_tradnl"/>
        </w:rPr>
        <w:t xml:space="preserve"> </w:t>
      </w:r>
      <w:r>
        <w:rPr>
          <w:rFonts w:ascii="Calibri Light" w:eastAsia="Times New Roman" w:hAnsi="Calibri Light" w:cs="Times New Roman"/>
          <w:lang w:val="es-ES_tradnl"/>
        </w:rPr>
        <w:t xml:space="preserve">OSPF </w:t>
      </w:r>
      <w:r w:rsidRPr="007F3A91">
        <w:rPr>
          <w:rFonts w:ascii="Calibri Light" w:eastAsia="Times New Roman" w:hAnsi="Calibri Light" w:cs="Times New Roman"/>
          <w:lang w:val="es-ES_tradnl"/>
        </w:rPr>
        <w:t>(</w:t>
      </w:r>
      <w:r w:rsidR="00AA21C9">
        <w:rPr>
          <w:rFonts w:ascii="Calibri Light" w:eastAsia="Times New Roman" w:hAnsi="Calibri Light" w:cs="Times New Roman"/>
          <w:lang w:val="es-ES_tradnl"/>
        </w:rPr>
        <w:t>4</w:t>
      </w:r>
      <w:r w:rsidR="00D87F40">
        <w:rPr>
          <w:rFonts w:ascii="Calibri Light" w:eastAsia="Times New Roman" w:hAnsi="Calibri Light" w:cs="Times New Roman"/>
          <w:lang w:val="es-ES_tradnl"/>
        </w:rPr>
        <w:t>0</w:t>
      </w:r>
      <w:r w:rsidRPr="007F3A91">
        <w:rPr>
          <w:rFonts w:ascii="Calibri Light" w:eastAsia="Times New Roman" w:hAnsi="Calibri Light" w:cs="Times New Roman"/>
          <w:lang w:val="es-ES_tradnl"/>
        </w:rPr>
        <w:t xml:space="preserve"> puntos)</w:t>
      </w:r>
      <w:r w:rsidR="007B6AC4">
        <w:rPr>
          <w:rFonts w:ascii="Calibri Light" w:eastAsia="Times New Roman" w:hAnsi="Calibri Light" w:cs="Times New Roman"/>
          <w:lang w:val="es-ES_tradnl"/>
        </w:rPr>
        <w:t xml:space="preserve"> [Cambian las IPs de las interfaces a clase B]</w:t>
      </w:r>
    </w:p>
    <w:p w14:paraId="747FCB68" w14:textId="77777777" w:rsidR="00633C61" w:rsidRDefault="00633C61" w:rsidP="00633C61">
      <w:pPr>
        <w:pStyle w:val="Text"/>
        <w:rPr>
          <w:rFonts w:ascii="Times New Roman Bold" w:hAnsi="Times New Roman Bold" w:hint="eastAsia"/>
          <w:lang w:val="es-ES_tradnl"/>
        </w:rPr>
      </w:pPr>
    </w:p>
    <w:tbl>
      <w:tblPr>
        <w:tblStyle w:val="Tablaconcuadrcula"/>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6"/>
      </w:tblGrid>
      <w:tr w:rsidR="00633C61" w:rsidRPr="00DD1BAC" w14:paraId="78A8DC23" w14:textId="77777777" w:rsidTr="003126CC">
        <w:tc>
          <w:tcPr>
            <w:tcW w:w="10358" w:type="dxa"/>
          </w:tcPr>
          <w:p w14:paraId="65AB5355" w14:textId="405926BA" w:rsidR="00633C61" w:rsidRDefault="009838F4" w:rsidP="00C70D3B">
            <w:pPr>
              <w:pStyle w:val="Text"/>
              <w:jc w:val="center"/>
              <w:rPr>
                <w:rFonts w:ascii="Times New Roman Bold" w:hAnsi="Times New Roman Bold" w:hint="eastAsia"/>
                <w:lang w:val="es-CL"/>
              </w:rPr>
            </w:pPr>
            <w:r>
              <w:rPr>
                <w:noProof/>
              </w:rPr>
              <w:drawing>
                <wp:inline distT="0" distB="0" distL="0" distR="0" wp14:anchorId="06831155" wp14:editId="372F8982">
                  <wp:extent cx="4605781" cy="3731093"/>
                  <wp:effectExtent l="0" t="0" r="4445" b="0"/>
                  <wp:docPr id="16667442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4710" cy="3786932"/>
                          </a:xfrm>
                          <a:prstGeom prst="rect">
                            <a:avLst/>
                          </a:prstGeom>
                          <a:noFill/>
                          <a:ln>
                            <a:noFill/>
                          </a:ln>
                        </pic:spPr>
                      </pic:pic>
                    </a:graphicData>
                  </a:graphic>
                </wp:inline>
              </w:drawing>
            </w:r>
          </w:p>
        </w:tc>
      </w:tr>
      <w:tr w:rsidR="00633C61" w:rsidRPr="00AF05CA" w14:paraId="2E5649F4" w14:textId="77777777" w:rsidTr="003126CC">
        <w:tc>
          <w:tcPr>
            <w:tcW w:w="10358" w:type="dxa"/>
          </w:tcPr>
          <w:p w14:paraId="1A58AF6D" w14:textId="77777777" w:rsidR="00AA21C9" w:rsidRDefault="00633C61" w:rsidP="00C70D3B">
            <w:pPr>
              <w:pStyle w:val="Text"/>
              <w:jc w:val="center"/>
              <w:rPr>
                <w:rFonts w:ascii="Times New Roman Bold" w:hAnsi="Times New Roman Bold" w:hint="eastAsia"/>
                <w:lang w:val="es-CL"/>
              </w:rPr>
            </w:pPr>
            <w:r>
              <w:rPr>
                <w:rFonts w:ascii="Times New Roman Bold" w:hAnsi="Times New Roman Bold"/>
                <w:lang w:val="es-CL"/>
              </w:rPr>
              <w:t>Figura 2</w:t>
            </w:r>
          </w:p>
          <w:p w14:paraId="01121903" w14:textId="625CBA01" w:rsidR="00633C61" w:rsidRDefault="00AA21C9" w:rsidP="00C70D3B">
            <w:pPr>
              <w:pStyle w:val="Text"/>
              <w:jc w:val="center"/>
              <w:rPr>
                <w:rFonts w:ascii="Times New Roman Bold" w:hAnsi="Times New Roman Bold" w:hint="eastAsia"/>
                <w:lang w:val="es-CL"/>
              </w:rPr>
            </w:pPr>
            <w:r>
              <w:rPr>
                <w:rFonts w:ascii="Times New Roman Bold" w:hAnsi="Times New Roman Bold"/>
                <w:lang w:val="es-CL"/>
              </w:rPr>
              <w:t>(no tome en cuenta las asignaciones de routers que aparecen en la imagen, siga utilizando las de la parte 1)</w:t>
            </w:r>
          </w:p>
        </w:tc>
      </w:tr>
    </w:tbl>
    <w:p w14:paraId="49816ECB" w14:textId="77777777" w:rsidR="00C233E0" w:rsidRPr="00C233E0" w:rsidRDefault="00C233E0" w:rsidP="00C233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jc w:val="both"/>
        <w:rPr>
          <w:szCs w:val="20"/>
          <w:lang w:val="es-CL" w:eastAsia="es-ES"/>
        </w:rPr>
      </w:pPr>
    </w:p>
    <w:p w14:paraId="0B3506B6" w14:textId="149EBD08" w:rsidR="00C233E0" w:rsidRDefault="00C233E0" w:rsidP="00C233E0">
      <w:pPr>
        <w:pStyle w:val="Prrafodelista"/>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jc w:val="both"/>
        <w:rPr>
          <w:szCs w:val="20"/>
          <w:lang w:val="es-ES_tradnl" w:eastAsia="es-ES"/>
        </w:rPr>
      </w:pPr>
      <w:r w:rsidRPr="008630FE">
        <w:rPr>
          <w:szCs w:val="20"/>
          <w:lang w:val="es-ES_tradnl" w:eastAsia="es-ES"/>
        </w:rPr>
        <w:t>Configure adecuadamente OSPF en cada router. Muestre los comandos utilizados.</w:t>
      </w:r>
      <w:r>
        <w:rPr>
          <w:szCs w:val="20"/>
          <w:lang w:val="es-ES_tradnl" w:eastAsia="es-ES"/>
        </w:rPr>
        <w:t xml:space="preserve"> </w:t>
      </w:r>
      <w:r w:rsidRPr="00F325D4">
        <w:rPr>
          <w:szCs w:val="20"/>
          <w:lang w:val="es-ES_tradnl" w:eastAsia="es-ES"/>
        </w:rPr>
        <w:t>Veri</w:t>
      </w:r>
      <w:r w:rsidR="00AA21C9">
        <w:rPr>
          <w:szCs w:val="20"/>
          <w:lang w:val="es-ES_tradnl" w:eastAsia="es-ES"/>
        </w:rPr>
        <w:t>fi</w:t>
      </w:r>
      <w:r w:rsidRPr="00F325D4">
        <w:rPr>
          <w:szCs w:val="20"/>
          <w:lang w:val="es-ES_tradnl" w:eastAsia="es-ES"/>
        </w:rPr>
        <w:t>que que OSPF est</w:t>
      </w:r>
      <w:r w:rsidR="0000429D">
        <w:rPr>
          <w:szCs w:val="20"/>
          <w:lang w:val="es-ES_tradnl" w:eastAsia="es-ES"/>
        </w:rPr>
        <w:t>é</w:t>
      </w:r>
      <w:r w:rsidRPr="00F325D4">
        <w:rPr>
          <w:szCs w:val="20"/>
          <w:lang w:val="es-ES_tradnl" w:eastAsia="es-ES"/>
        </w:rPr>
        <w:t xml:space="preserve"> funcionando en los routers con el comando</w:t>
      </w:r>
      <w:r w:rsidR="0000429D">
        <w:rPr>
          <w:szCs w:val="20"/>
          <w:lang w:val="es-ES_tradnl" w:eastAsia="es-ES"/>
        </w:rPr>
        <w:t xml:space="preserve"> pertinente</w:t>
      </w:r>
      <w:r w:rsidRPr="00F325D4">
        <w:rPr>
          <w:szCs w:val="20"/>
          <w:lang w:val="es-ES_tradnl" w:eastAsia="es-ES"/>
        </w:rPr>
        <w:t>. (</w:t>
      </w:r>
      <w:r>
        <w:rPr>
          <w:szCs w:val="20"/>
          <w:lang w:val="es-ES_tradnl" w:eastAsia="es-ES"/>
        </w:rPr>
        <w:t>10</w:t>
      </w:r>
      <w:r w:rsidRPr="00F325D4">
        <w:rPr>
          <w:szCs w:val="20"/>
          <w:lang w:val="es-ES_tradnl" w:eastAsia="es-ES"/>
        </w:rPr>
        <w:t>pts)</w:t>
      </w:r>
    </w:p>
    <w:p w14:paraId="65D57F5D" w14:textId="77777777" w:rsidR="008D5DC9" w:rsidRDefault="008D5DC9" w:rsidP="008D5DC9">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562"/>
        <w:jc w:val="both"/>
        <w:rPr>
          <w:szCs w:val="20"/>
          <w:lang w:val="es-ES_tradnl" w:eastAsia="es-ES"/>
        </w:rPr>
      </w:pPr>
    </w:p>
    <w:tbl>
      <w:tblPr>
        <w:tblStyle w:val="Tablaconcuadrcula"/>
        <w:tblW w:w="0" w:type="auto"/>
        <w:tblInd w:w="562" w:type="dxa"/>
        <w:tblLook w:val="04A0" w:firstRow="1" w:lastRow="0" w:firstColumn="1" w:lastColumn="0" w:noHBand="0" w:noVBand="1"/>
      </w:tblPr>
      <w:tblGrid>
        <w:gridCol w:w="9796"/>
      </w:tblGrid>
      <w:tr w:rsidR="008D5DC9" w:rsidRPr="0000429D" w14:paraId="281AD83F" w14:textId="77777777" w:rsidTr="00C70D3B">
        <w:tc>
          <w:tcPr>
            <w:tcW w:w="10358" w:type="dxa"/>
          </w:tcPr>
          <w:p w14:paraId="0D30E701" w14:textId="77777777" w:rsidR="008D5DC9" w:rsidRDefault="008D5DC9" w:rsidP="00C70D3B">
            <w:pPr>
              <w:pStyle w:val="Text"/>
              <w:rPr>
                <w:rFonts w:ascii="Times New Roman Bold" w:hAnsi="Times New Roman Bold" w:hint="eastAsia"/>
                <w:lang w:val="es-CL"/>
              </w:rPr>
            </w:pPr>
          </w:p>
        </w:tc>
      </w:tr>
      <w:tr w:rsidR="008D5DC9" w:rsidRPr="001D7602" w14:paraId="36D1F65D" w14:textId="77777777" w:rsidTr="00C70D3B">
        <w:tc>
          <w:tcPr>
            <w:tcW w:w="10358" w:type="dxa"/>
          </w:tcPr>
          <w:p w14:paraId="28E6BC49" w14:textId="5FED7A3C" w:rsidR="008D5DC9" w:rsidRDefault="008D5DC9" w:rsidP="00C70D3B">
            <w:pPr>
              <w:pStyle w:val="Text"/>
              <w:jc w:val="center"/>
              <w:rPr>
                <w:rFonts w:ascii="Times New Roman Bold" w:hAnsi="Times New Roman Bold" w:hint="eastAsia"/>
                <w:lang w:val="es-CL"/>
              </w:rPr>
            </w:pPr>
            <w:r>
              <w:rPr>
                <w:rFonts w:ascii="Times New Roman Bold" w:hAnsi="Times New Roman Bold"/>
                <w:lang w:val="es-CL"/>
              </w:rPr>
              <w:t>Evidencia de Configuraciones</w:t>
            </w:r>
          </w:p>
        </w:tc>
      </w:tr>
    </w:tbl>
    <w:p w14:paraId="45E51C16" w14:textId="77777777" w:rsidR="008D5DC9" w:rsidRPr="008D5DC9" w:rsidRDefault="008D5DC9" w:rsidP="008D5DC9">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562"/>
        <w:jc w:val="both"/>
        <w:rPr>
          <w:szCs w:val="20"/>
          <w:lang w:val="es-CL" w:eastAsia="es-ES"/>
        </w:rPr>
      </w:pPr>
    </w:p>
    <w:tbl>
      <w:tblPr>
        <w:tblStyle w:val="Tablaconcuadrcula"/>
        <w:tblW w:w="0" w:type="auto"/>
        <w:tblInd w:w="562" w:type="dxa"/>
        <w:tblLook w:val="04A0" w:firstRow="1" w:lastRow="0" w:firstColumn="1" w:lastColumn="0" w:noHBand="0" w:noVBand="1"/>
      </w:tblPr>
      <w:tblGrid>
        <w:gridCol w:w="9796"/>
      </w:tblGrid>
      <w:tr w:rsidR="0005738E" w:rsidRPr="00633C61" w14:paraId="77BF97A2" w14:textId="77777777" w:rsidTr="00C70D3B">
        <w:tc>
          <w:tcPr>
            <w:tcW w:w="10358" w:type="dxa"/>
          </w:tcPr>
          <w:p w14:paraId="519C6445" w14:textId="77777777" w:rsidR="0005738E" w:rsidRDefault="0005738E" w:rsidP="00C70D3B">
            <w:pPr>
              <w:pStyle w:val="Text"/>
              <w:rPr>
                <w:rFonts w:ascii="Times New Roman Bold" w:hAnsi="Times New Roman Bold" w:hint="eastAsia"/>
                <w:lang w:val="es-CL"/>
              </w:rPr>
            </w:pPr>
          </w:p>
        </w:tc>
      </w:tr>
      <w:tr w:rsidR="0005738E" w:rsidRPr="00E03D17" w14:paraId="222E97B3" w14:textId="77777777" w:rsidTr="00C70D3B">
        <w:tc>
          <w:tcPr>
            <w:tcW w:w="10358" w:type="dxa"/>
          </w:tcPr>
          <w:p w14:paraId="0C2929A0" w14:textId="676BD4C7" w:rsidR="0005738E" w:rsidRDefault="0005738E" w:rsidP="00C70D3B">
            <w:pPr>
              <w:pStyle w:val="Text"/>
              <w:jc w:val="center"/>
              <w:rPr>
                <w:rFonts w:ascii="Times New Roman Bold" w:hAnsi="Times New Roman Bold" w:hint="eastAsia"/>
                <w:lang w:val="es-CL"/>
              </w:rPr>
            </w:pPr>
            <w:r>
              <w:rPr>
                <w:rFonts w:ascii="Times New Roman Bold" w:hAnsi="Times New Roman Bold"/>
                <w:lang w:val="es-CL"/>
              </w:rPr>
              <w:t>Evidencia de Tablas de Rutas</w:t>
            </w:r>
          </w:p>
        </w:tc>
      </w:tr>
    </w:tbl>
    <w:p w14:paraId="3E3FBF43" w14:textId="77777777" w:rsidR="008D5DC9" w:rsidRDefault="008D5DC9" w:rsidP="008D5DC9">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562"/>
        <w:jc w:val="both"/>
        <w:rPr>
          <w:szCs w:val="20"/>
          <w:lang w:val="es-CL" w:eastAsia="es-ES"/>
        </w:rPr>
      </w:pPr>
    </w:p>
    <w:p w14:paraId="36A25094" w14:textId="77777777" w:rsidR="00887134" w:rsidRDefault="00887134" w:rsidP="008D5DC9">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562"/>
        <w:jc w:val="both"/>
        <w:rPr>
          <w:szCs w:val="20"/>
          <w:lang w:val="es-CL" w:eastAsia="es-ES"/>
        </w:rPr>
      </w:pPr>
    </w:p>
    <w:p w14:paraId="114F0AAD" w14:textId="77777777" w:rsidR="00887134" w:rsidRDefault="00887134" w:rsidP="008D5DC9">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562"/>
        <w:jc w:val="both"/>
        <w:rPr>
          <w:szCs w:val="20"/>
          <w:lang w:val="es-CL" w:eastAsia="es-ES"/>
        </w:rPr>
      </w:pPr>
    </w:p>
    <w:p w14:paraId="1EFB51AB" w14:textId="77777777" w:rsidR="00887134" w:rsidRDefault="00887134" w:rsidP="008D5DC9">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562"/>
        <w:jc w:val="both"/>
        <w:rPr>
          <w:szCs w:val="20"/>
          <w:lang w:val="es-CL" w:eastAsia="es-ES"/>
        </w:rPr>
      </w:pPr>
    </w:p>
    <w:p w14:paraId="75538152" w14:textId="77777777" w:rsidR="00887134" w:rsidRPr="0005738E" w:rsidRDefault="00887134" w:rsidP="008D5DC9">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562"/>
        <w:jc w:val="both"/>
        <w:rPr>
          <w:szCs w:val="20"/>
          <w:lang w:val="es-CL" w:eastAsia="es-ES"/>
        </w:rPr>
      </w:pPr>
    </w:p>
    <w:p w14:paraId="0C4F3C47" w14:textId="6301C515" w:rsidR="00C233E0" w:rsidRDefault="00C233E0" w:rsidP="00C233E0">
      <w:pPr>
        <w:pStyle w:val="Prrafodelista"/>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jc w:val="both"/>
        <w:rPr>
          <w:szCs w:val="20"/>
          <w:lang w:val="es-ES_tradnl" w:eastAsia="es-ES"/>
        </w:rPr>
      </w:pPr>
      <w:r w:rsidRPr="008630FE">
        <w:rPr>
          <w:szCs w:val="20"/>
          <w:lang w:val="es-ES_tradnl" w:eastAsia="es-ES"/>
        </w:rPr>
        <w:lastRenderedPageBreak/>
        <w:t xml:space="preserve">Utilice los comandos (show ip ospf neighbor) y show ip ospf neighbor (o equivalentes) detail para determinar el DR, BDR y DROTHER. Investigue que son y para </w:t>
      </w:r>
      <w:r w:rsidR="00AA21C9" w:rsidRPr="008630FE">
        <w:rPr>
          <w:szCs w:val="20"/>
          <w:lang w:val="es-ES_tradnl" w:eastAsia="es-ES"/>
        </w:rPr>
        <w:t>qué</w:t>
      </w:r>
      <w:r w:rsidRPr="008630FE">
        <w:rPr>
          <w:szCs w:val="20"/>
          <w:lang w:val="es-ES_tradnl" w:eastAsia="es-ES"/>
        </w:rPr>
        <w:t xml:space="preserve"> sirven estos routers.</w:t>
      </w:r>
      <w:r>
        <w:rPr>
          <w:szCs w:val="20"/>
          <w:lang w:val="es-ES_tradnl" w:eastAsia="es-ES"/>
        </w:rPr>
        <w:t xml:space="preserve"> (10pts)</w:t>
      </w:r>
    </w:p>
    <w:p w14:paraId="4D5B7696" w14:textId="77777777" w:rsidR="0005738E" w:rsidRDefault="0005738E" w:rsidP="006F2CBB">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562"/>
        <w:jc w:val="both"/>
        <w:rPr>
          <w:szCs w:val="20"/>
          <w:lang w:val="es-ES_tradnl" w:eastAsia="es-ES"/>
        </w:rPr>
      </w:pPr>
    </w:p>
    <w:tbl>
      <w:tblPr>
        <w:tblStyle w:val="Tablaconcuadrcula"/>
        <w:tblW w:w="0" w:type="auto"/>
        <w:tblInd w:w="562" w:type="dxa"/>
        <w:tblLook w:val="04A0" w:firstRow="1" w:lastRow="0" w:firstColumn="1" w:lastColumn="0" w:noHBand="0" w:noVBand="1"/>
      </w:tblPr>
      <w:tblGrid>
        <w:gridCol w:w="9796"/>
      </w:tblGrid>
      <w:tr w:rsidR="006F2CBB" w:rsidRPr="00E03D17" w14:paraId="20D8B770" w14:textId="77777777" w:rsidTr="00C70D3B">
        <w:tc>
          <w:tcPr>
            <w:tcW w:w="10358" w:type="dxa"/>
          </w:tcPr>
          <w:p w14:paraId="7CC4B174" w14:textId="77777777" w:rsidR="006F2CBB" w:rsidRDefault="006F2CBB" w:rsidP="00C70D3B">
            <w:pPr>
              <w:pStyle w:val="Text"/>
              <w:rPr>
                <w:rFonts w:ascii="Times New Roman Bold" w:hAnsi="Times New Roman Bold" w:hint="eastAsia"/>
                <w:lang w:val="es-CL"/>
              </w:rPr>
            </w:pPr>
          </w:p>
        </w:tc>
      </w:tr>
      <w:tr w:rsidR="006F2CBB" w:rsidRPr="00E03D17" w14:paraId="29C9BD08" w14:textId="77777777" w:rsidTr="00C70D3B">
        <w:tc>
          <w:tcPr>
            <w:tcW w:w="10358" w:type="dxa"/>
          </w:tcPr>
          <w:p w14:paraId="350206C0" w14:textId="0831DF0A" w:rsidR="006F2CBB" w:rsidRDefault="006F2CBB" w:rsidP="00C70D3B">
            <w:pPr>
              <w:pStyle w:val="Text"/>
              <w:jc w:val="center"/>
              <w:rPr>
                <w:rFonts w:ascii="Times New Roman Bold" w:hAnsi="Times New Roman Bold" w:hint="eastAsia"/>
                <w:lang w:val="es-CL"/>
              </w:rPr>
            </w:pPr>
            <w:r>
              <w:rPr>
                <w:rFonts w:ascii="Times New Roman Bold" w:hAnsi="Times New Roman Bold"/>
                <w:lang w:val="es-CL"/>
              </w:rPr>
              <w:t>Evidencia de Resultados de Comandos</w:t>
            </w:r>
          </w:p>
        </w:tc>
      </w:tr>
    </w:tbl>
    <w:p w14:paraId="447FFAC8" w14:textId="5E1210A8" w:rsidR="002B168B" w:rsidRDefault="002B168B" w:rsidP="006F2C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jc w:val="both"/>
        <w:rPr>
          <w:szCs w:val="20"/>
          <w:lang w:val="es-ES_tradnl" w:eastAsia="es-ES"/>
        </w:rPr>
      </w:pPr>
    </w:p>
    <w:p w14:paraId="56C82032" w14:textId="2C0890F5" w:rsidR="00C233E0" w:rsidRDefault="00C233E0" w:rsidP="00C233E0">
      <w:pPr>
        <w:pStyle w:val="Prrafodelista"/>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jc w:val="both"/>
        <w:rPr>
          <w:szCs w:val="20"/>
          <w:lang w:val="es-ES_tradnl" w:eastAsia="es-ES"/>
        </w:rPr>
      </w:pPr>
      <w:r w:rsidRPr="008630FE">
        <w:rPr>
          <w:szCs w:val="20"/>
          <w:lang w:val="es-ES_tradnl" w:eastAsia="es-ES"/>
        </w:rPr>
        <w:t xml:space="preserve">Comprueba conectividad de su PC hacia los demás </w:t>
      </w:r>
      <w:r w:rsidR="00B909EF">
        <w:rPr>
          <w:szCs w:val="20"/>
          <w:lang w:val="es-ES_tradnl" w:eastAsia="es-ES"/>
        </w:rPr>
        <w:t>PC</w:t>
      </w:r>
      <w:r w:rsidRPr="008630FE">
        <w:rPr>
          <w:szCs w:val="20"/>
          <w:lang w:val="es-ES_tradnl" w:eastAsia="es-ES"/>
        </w:rPr>
        <w:t xml:space="preserve"> desplegados en las Comunas, Sucursales y Terreno. Esta experiencia requiere que TODAS las redes sean alcanzables entre sí</w:t>
      </w:r>
      <w:r>
        <w:rPr>
          <w:szCs w:val="20"/>
          <w:lang w:val="es-ES_tradnl" w:eastAsia="es-ES"/>
        </w:rPr>
        <w:t xml:space="preserve"> (5pts)</w:t>
      </w:r>
    </w:p>
    <w:p w14:paraId="30D2AD20" w14:textId="77777777" w:rsidR="006F2CBB" w:rsidRDefault="006F2CBB" w:rsidP="006F2CBB">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562"/>
        <w:jc w:val="both"/>
        <w:rPr>
          <w:szCs w:val="20"/>
          <w:lang w:val="es-ES_tradnl" w:eastAsia="es-ES"/>
        </w:rPr>
      </w:pPr>
    </w:p>
    <w:tbl>
      <w:tblPr>
        <w:tblStyle w:val="Tablaconcuadrcula"/>
        <w:tblW w:w="0" w:type="auto"/>
        <w:tblInd w:w="562" w:type="dxa"/>
        <w:tblLook w:val="04A0" w:firstRow="1" w:lastRow="0" w:firstColumn="1" w:lastColumn="0" w:noHBand="0" w:noVBand="1"/>
      </w:tblPr>
      <w:tblGrid>
        <w:gridCol w:w="9796"/>
      </w:tblGrid>
      <w:tr w:rsidR="006F2CBB" w:rsidRPr="00E03D17" w14:paraId="0BAA522B" w14:textId="77777777" w:rsidTr="00C70D3B">
        <w:tc>
          <w:tcPr>
            <w:tcW w:w="10358" w:type="dxa"/>
          </w:tcPr>
          <w:p w14:paraId="49A9A1A0" w14:textId="77777777" w:rsidR="006F2CBB" w:rsidRDefault="006F2CBB" w:rsidP="00C70D3B">
            <w:pPr>
              <w:pStyle w:val="Text"/>
              <w:rPr>
                <w:rFonts w:ascii="Times New Roman Bold" w:hAnsi="Times New Roman Bold" w:hint="eastAsia"/>
                <w:lang w:val="es-CL"/>
              </w:rPr>
            </w:pPr>
          </w:p>
        </w:tc>
      </w:tr>
      <w:tr w:rsidR="006F2CBB" w:rsidRPr="00E03D17" w14:paraId="5C04180F" w14:textId="77777777" w:rsidTr="00C70D3B">
        <w:tc>
          <w:tcPr>
            <w:tcW w:w="10358" w:type="dxa"/>
          </w:tcPr>
          <w:p w14:paraId="201EE356" w14:textId="77777777" w:rsidR="006F2CBB" w:rsidRDefault="006F2CBB" w:rsidP="00C70D3B">
            <w:pPr>
              <w:pStyle w:val="Text"/>
              <w:jc w:val="center"/>
              <w:rPr>
                <w:rFonts w:ascii="Times New Roman Bold" w:hAnsi="Times New Roman Bold" w:hint="eastAsia"/>
                <w:lang w:val="es-CL"/>
              </w:rPr>
            </w:pPr>
            <w:r>
              <w:rPr>
                <w:rFonts w:ascii="Times New Roman Bold" w:hAnsi="Times New Roman Bold"/>
                <w:lang w:val="es-CL"/>
              </w:rPr>
              <w:t>Evidencia de Conectividad cada PC con su Router y los vecinos de su misma Red</w:t>
            </w:r>
          </w:p>
        </w:tc>
      </w:tr>
    </w:tbl>
    <w:p w14:paraId="30249A1F" w14:textId="77777777" w:rsidR="006F2CBB" w:rsidRPr="008630FE" w:rsidRDefault="006F2CBB" w:rsidP="006F2CBB">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80"/>
        <w:ind w:left="562"/>
        <w:jc w:val="both"/>
        <w:rPr>
          <w:szCs w:val="20"/>
          <w:lang w:val="es-ES_tradnl" w:eastAsia="es-ES"/>
        </w:rPr>
      </w:pPr>
    </w:p>
    <w:p w14:paraId="2D271BBD" w14:textId="3708700E" w:rsidR="00C233E0" w:rsidRPr="00B909EF" w:rsidRDefault="00C233E0" w:rsidP="00C233E0">
      <w:pPr>
        <w:pStyle w:val="Text"/>
        <w:numPr>
          <w:ilvl w:val="0"/>
          <w:numId w:val="5"/>
        </w:numPr>
        <w:rPr>
          <w:rFonts w:ascii="Times New Roman Bold" w:hAnsi="Times New Roman Bold" w:hint="eastAsia"/>
          <w:lang w:val="es-ES_tradnl"/>
        </w:rPr>
      </w:pPr>
      <w:r w:rsidRPr="008630FE">
        <w:rPr>
          <w:lang w:val="es-ES_tradnl"/>
        </w:rPr>
        <w:t>Proceda a la sumarización de las redes de su área si es posible. Explique cómo y dónde se debe hacer. Explique dónde se visualizan que las tablas de rutas estén efectivamente sumarizadas. Muestre dichas tablas de rutas. (Lea “Inter−Area Route Summarization” del manual.)</w:t>
      </w:r>
      <w:r>
        <w:rPr>
          <w:lang w:val="es-ES_tradnl"/>
        </w:rPr>
        <w:t xml:space="preserve">  (</w:t>
      </w:r>
      <w:r w:rsidR="009C22ED">
        <w:rPr>
          <w:lang w:val="es-ES_tradnl"/>
        </w:rPr>
        <w:t>10</w:t>
      </w:r>
      <w:r>
        <w:rPr>
          <w:lang w:val="es-ES_tradnl"/>
        </w:rPr>
        <w:t>pts)</w:t>
      </w:r>
    </w:p>
    <w:p w14:paraId="28C91BFC" w14:textId="77777777" w:rsidR="00B909EF" w:rsidRDefault="00B909EF" w:rsidP="00B909EF">
      <w:pPr>
        <w:pStyle w:val="Text"/>
        <w:ind w:left="562"/>
        <w:rPr>
          <w:lang w:val="es-ES_tradnl"/>
        </w:rPr>
      </w:pPr>
    </w:p>
    <w:tbl>
      <w:tblPr>
        <w:tblStyle w:val="Tablaconcuadrcula"/>
        <w:tblW w:w="0" w:type="auto"/>
        <w:tblInd w:w="562" w:type="dxa"/>
        <w:tblLook w:val="04A0" w:firstRow="1" w:lastRow="0" w:firstColumn="1" w:lastColumn="0" w:noHBand="0" w:noVBand="1"/>
      </w:tblPr>
      <w:tblGrid>
        <w:gridCol w:w="9796"/>
      </w:tblGrid>
      <w:tr w:rsidR="00B909EF" w:rsidRPr="00633C61" w14:paraId="79D44A30" w14:textId="77777777" w:rsidTr="00C70D3B">
        <w:tc>
          <w:tcPr>
            <w:tcW w:w="10358" w:type="dxa"/>
          </w:tcPr>
          <w:p w14:paraId="3E3B08FB" w14:textId="77777777" w:rsidR="00B909EF" w:rsidRDefault="00B909EF" w:rsidP="00C70D3B">
            <w:pPr>
              <w:pStyle w:val="Text"/>
              <w:rPr>
                <w:rFonts w:ascii="Times New Roman Bold" w:hAnsi="Times New Roman Bold" w:hint="eastAsia"/>
                <w:lang w:val="es-CL"/>
              </w:rPr>
            </w:pPr>
          </w:p>
        </w:tc>
      </w:tr>
      <w:tr w:rsidR="00B909EF" w:rsidRPr="001D7602" w14:paraId="0ABD98FC" w14:textId="77777777" w:rsidTr="00C70D3B">
        <w:tc>
          <w:tcPr>
            <w:tcW w:w="10358" w:type="dxa"/>
          </w:tcPr>
          <w:p w14:paraId="602F1ECD" w14:textId="496FE58C" w:rsidR="00B909EF" w:rsidRDefault="00B909EF" w:rsidP="00C70D3B">
            <w:pPr>
              <w:pStyle w:val="Text"/>
              <w:jc w:val="center"/>
              <w:rPr>
                <w:rFonts w:ascii="Times New Roman Bold" w:hAnsi="Times New Roman Bold" w:hint="eastAsia"/>
                <w:lang w:val="es-CL"/>
              </w:rPr>
            </w:pPr>
            <w:r>
              <w:rPr>
                <w:rFonts w:ascii="Times New Roman Bold" w:hAnsi="Times New Roman Bold"/>
                <w:lang w:val="es-CL"/>
              </w:rPr>
              <w:t xml:space="preserve">Evidencia de </w:t>
            </w:r>
            <w:r w:rsidR="00735DB1">
              <w:rPr>
                <w:rFonts w:ascii="Times New Roman Bold" w:hAnsi="Times New Roman Bold"/>
                <w:lang w:val="es-CL"/>
              </w:rPr>
              <w:t>Sumarización</w:t>
            </w:r>
          </w:p>
        </w:tc>
      </w:tr>
    </w:tbl>
    <w:p w14:paraId="6DD923B0" w14:textId="77777777" w:rsidR="00B909EF" w:rsidRPr="00C233E0" w:rsidRDefault="00B909EF" w:rsidP="00B909EF">
      <w:pPr>
        <w:pStyle w:val="Text"/>
        <w:ind w:left="562"/>
        <w:rPr>
          <w:rFonts w:ascii="Times New Roman Bold" w:hAnsi="Times New Roman Bold" w:hint="eastAsia"/>
          <w:lang w:val="es-ES_tradnl"/>
        </w:rPr>
      </w:pPr>
    </w:p>
    <w:p w14:paraId="5565457A" w14:textId="3BDD5996" w:rsidR="00C56276" w:rsidRDefault="00DE712E" w:rsidP="00C56276">
      <w:pPr>
        <w:pStyle w:val="Text"/>
        <w:numPr>
          <w:ilvl w:val="0"/>
          <w:numId w:val="5"/>
        </w:numPr>
        <w:rPr>
          <w:rFonts w:ascii="Times New Roman Bold" w:hAnsi="Times New Roman Bold" w:hint="eastAsia"/>
          <w:lang w:val="es-ES_tradnl"/>
        </w:rPr>
      </w:pPr>
      <w:r w:rsidRPr="00891B93">
        <w:rPr>
          <w:lang w:val="es-ES_tradnl"/>
        </w:rPr>
        <w:t>Explique la dificultad de administrar esta actividad con ruteo estático</w:t>
      </w:r>
      <w:r>
        <w:rPr>
          <w:lang w:val="es-ES_tradnl"/>
        </w:rPr>
        <w:t>. (</w:t>
      </w:r>
      <w:r w:rsidR="009C22ED">
        <w:rPr>
          <w:lang w:val="es-ES_tradnl"/>
        </w:rPr>
        <w:t>5</w:t>
      </w:r>
      <w:r>
        <w:rPr>
          <w:lang w:val="es-ES_tradnl"/>
        </w:rPr>
        <w:t>pts)</w:t>
      </w:r>
    </w:p>
    <w:p w14:paraId="4DDE7CE3" w14:textId="77777777" w:rsidR="00C56276" w:rsidRDefault="00C56276" w:rsidP="00C56276">
      <w:pPr>
        <w:pStyle w:val="Text"/>
        <w:ind w:left="562"/>
        <w:rPr>
          <w:rFonts w:ascii="Times New Roman Bold" w:hAnsi="Times New Roman Bold" w:hint="eastAsia"/>
          <w:lang w:val="es-ES_tradnl"/>
        </w:rPr>
      </w:pPr>
    </w:p>
    <w:p w14:paraId="5C849F05" w14:textId="5D31F3CA" w:rsidR="00C56276" w:rsidRDefault="001A2F51" w:rsidP="00C56276">
      <w:pPr>
        <w:pStyle w:val="Text"/>
        <w:ind w:left="562"/>
        <w:rPr>
          <w:rFonts w:ascii="Times New Roman Bold" w:hAnsi="Times New Roman Bold" w:hint="eastAsia"/>
          <w:lang w:val="es-CL"/>
        </w:rPr>
      </w:pPr>
      <w:r>
        <w:rPr>
          <w:rFonts w:ascii="Times New Roman Bold" w:hAnsi="Times New Roman Bold"/>
          <w:lang w:val="es-CL"/>
        </w:rPr>
        <w:t>Explicación:________________</w:t>
      </w:r>
    </w:p>
    <w:p w14:paraId="59DBBC7D" w14:textId="77777777" w:rsidR="00915092" w:rsidRDefault="00915092" w:rsidP="00C56276">
      <w:pPr>
        <w:pStyle w:val="Text"/>
        <w:ind w:left="562"/>
        <w:rPr>
          <w:rFonts w:ascii="Times New Roman Bold" w:hAnsi="Times New Roman Bold" w:hint="eastAsia"/>
          <w:lang w:val="es-CL"/>
        </w:rPr>
      </w:pPr>
    </w:p>
    <w:p w14:paraId="689A74C4" w14:textId="77777777" w:rsidR="002273C8" w:rsidRPr="00915092" w:rsidRDefault="002273C8" w:rsidP="00C56276">
      <w:pPr>
        <w:pStyle w:val="Text"/>
        <w:ind w:left="562"/>
        <w:rPr>
          <w:rFonts w:ascii="Times New Roman Bold" w:hAnsi="Times New Roman Bold" w:hint="eastAsia"/>
          <w:lang w:val="es-CL"/>
        </w:rPr>
      </w:pPr>
    </w:p>
    <w:p w14:paraId="3F930021" w14:textId="77777777" w:rsidR="0064387F" w:rsidRDefault="0064387F" w:rsidP="007A3CA7">
      <w:pPr>
        <w:pStyle w:val="Text"/>
        <w:rPr>
          <w:lang w:val="es-ES_tradnl"/>
        </w:rPr>
      </w:pPr>
    </w:p>
    <w:p w14:paraId="727A1DDF" w14:textId="7B425BB0" w:rsidR="00077467" w:rsidRDefault="00806AD8" w:rsidP="00077467">
      <w:pPr>
        <w:pStyle w:val="Text"/>
        <w:numPr>
          <w:ilvl w:val="0"/>
          <w:numId w:val="5"/>
        </w:numPr>
        <w:rPr>
          <w:lang w:val="es-ES_tradnl"/>
        </w:rPr>
      </w:pPr>
      <w:r>
        <w:rPr>
          <w:lang w:val="es-ES_tradnl"/>
        </w:rPr>
        <w:t>Elimine todas las configuraciones realizadas en su Switch y computadores</w:t>
      </w:r>
      <w:r w:rsidR="00077467">
        <w:rPr>
          <w:lang w:val="es-ES_tradnl"/>
        </w:rPr>
        <w:t xml:space="preserve">. </w:t>
      </w:r>
      <w:r w:rsidR="00D8241F">
        <w:rPr>
          <w:lang w:val="es-ES_tradnl"/>
        </w:rPr>
        <w:t>Si no cumple, se aplicará una penalización de 20pts</w:t>
      </w:r>
    </w:p>
    <w:p w14:paraId="0DA690E7" w14:textId="77777777" w:rsidR="00806AD8" w:rsidRDefault="00806AD8" w:rsidP="00806AD8">
      <w:pPr>
        <w:pStyle w:val="Text"/>
        <w:ind w:left="562"/>
        <w:rPr>
          <w:lang w:val="es-ES_tradnl"/>
        </w:rPr>
      </w:pPr>
    </w:p>
    <w:tbl>
      <w:tblPr>
        <w:tblStyle w:val="Tablaconcuadrcula"/>
        <w:tblW w:w="0" w:type="auto"/>
        <w:tblInd w:w="562" w:type="dxa"/>
        <w:tblLook w:val="04A0" w:firstRow="1" w:lastRow="0" w:firstColumn="1" w:lastColumn="0" w:noHBand="0" w:noVBand="1"/>
      </w:tblPr>
      <w:tblGrid>
        <w:gridCol w:w="9796"/>
      </w:tblGrid>
      <w:tr w:rsidR="00806AD8" w:rsidRPr="00B46403" w14:paraId="6DE4CDB0" w14:textId="77777777" w:rsidTr="00BD040F">
        <w:tc>
          <w:tcPr>
            <w:tcW w:w="10358" w:type="dxa"/>
          </w:tcPr>
          <w:p w14:paraId="5019191A" w14:textId="77777777" w:rsidR="00806AD8" w:rsidRDefault="00806AD8" w:rsidP="00BD040F">
            <w:pPr>
              <w:pStyle w:val="Text"/>
              <w:rPr>
                <w:rFonts w:ascii="Times New Roman Bold" w:hAnsi="Times New Roman Bold" w:hint="eastAsia"/>
                <w:lang w:val="es-CL"/>
              </w:rPr>
            </w:pPr>
          </w:p>
        </w:tc>
      </w:tr>
      <w:tr w:rsidR="00806AD8" w:rsidRPr="00E03D17" w14:paraId="767BB8CF" w14:textId="77777777" w:rsidTr="00BD040F">
        <w:tc>
          <w:tcPr>
            <w:tcW w:w="10358" w:type="dxa"/>
          </w:tcPr>
          <w:p w14:paraId="7DB3D192" w14:textId="21A5EF9A" w:rsidR="00806AD8" w:rsidRDefault="00806AD8" w:rsidP="00BD040F">
            <w:pPr>
              <w:pStyle w:val="Text"/>
              <w:jc w:val="center"/>
              <w:rPr>
                <w:rFonts w:ascii="Times New Roman Bold" w:hAnsi="Times New Roman Bold" w:hint="eastAsia"/>
                <w:lang w:val="es-CL"/>
              </w:rPr>
            </w:pPr>
            <w:r>
              <w:rPr>
                <w:rFonts w:ascii="Times New Roman Bold" w:hAnsi="Times New Roman Bold"/>
                <w:lang w:val="es-CL"/>
              </w:rPr>
              <w:t>Evidencia del equipamiento sin configuraciones</w:t>
            </w:r>
          </w:p>
        </w:tc>
      </w:tr>
    </w:tbl>
    <w:p w14:paraId="2144130C" w14:textId="77777777" w:rsidR="00806AD8" w:rsidRPr="00806AD8" w:rsidRDefault="00806AD8" w:rsidP="00806AD8">
      <w:pPr>
        <w:pStyle w:val="Text"/>
        <w:ind w:left="562"/>
        <w:rPr>
          <w:lang w:val="es-CL"/>
        </w:rPr>
      </w:pPr>
    </w:p>
    <w:p w14:paraId="650B1888" w14:textId="77777777" w:rsidR="001015F2" w:rsidRPr="001015F2" w:rsidRDefault="001015F2" w:rsidP="007A3CA7">
      <w:pPr>
        <w:pStyle w:val="Text"/>
        <w:rPr>
          <w:lang w:val="es-CL"/>
        </w:rPr>
      </w:pPr>
    </w:p>
    <w:sectPr w:rsidR="001015F2" w:rsidRPr="001015F2">
      <w:headerReference w:type="even" r:id="rId9"/>
      <w:headerReference w:type="default" r:id="rId10"/>
      <w:footerReference w:type="even" r:id="rId11"/>
      <w:footerReference w:type="default" r:id="rId12"/>
      <w:pgSz w:w="12240" w:h="15840"/>
      <w:pgMar w:top="1008" w:right="936" w:bottom="1008" w:left="936"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DA28D" w14:textId="77777777" w:rsidR="003D014A" w:rsidRDefault="003D014A">
      <w:r>
        <w:separator/>
      </w:r>
    </w:p>
  </w:endnote>
  <w:endnote w:type="continuationSeparator" w:id="0">
    <w:p w14:paraId="53B0EA63" w14:textId="77777777" w:rsidR="003D014A" w:rsidRDefault="003D0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ヒラギノ角ゴ Pro W3">
    <w:altName w:val="Yu Gothic"/>
    <w:charset w:val="80"/>
    <w:family w:val="swiss"/>
    <w:pitch w:val="variable"/>
    <w:sig w:usb0="E00002FF" w:usb1="7AC7FFFF" w:usb2="00000012" w:usb3="00000000" w:csb0="0002000D"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Times New Roman Bold">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2C12" w14:textId="77777777" w:rsidR="009236C3" w:rsidRDefault="009236C3">
    <w:pPr>
      <w:pStyle w:val="FreeF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eastAsia="Times New Roman"/>
        <w:color w:val="auto"/>
        <w:lang w:eastAsia="es-MX"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E0DB" w14:textId="77777777" w:rsidR="009236C3" w:rsidRDefault="009236C3">
    <w:pPr>
      <w:pStyle w:val="FreeF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eastAsia="Times New Roman"/>
        <w:color w:val="auto"/>
        <w:lang w:eastAsia="es-MX" w:bidi="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FBDC9" w14:textId="77777777" w:rsidR="003D014A" w:rsidRDefault="003D014A">
      <w:r>
        <w:separator/>
      </w:r>
    </w:p>
  </w:footnote>
  <w:footnote w:type="continuationSeparator" w:id="0">
    <w:p w14:paraId="29B29CB4" w14:textId="77777777" w:rsidR="003D014A" w:rsidRDefault="003D0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4011A" w14:textId="4776DD65" w:rsidR="009236C3" w:rsidRDefault="00A70E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right="360"/>
      <w:rPr>
        <w:rFonts w:ascii="Times New Roman Bold" w:hAnsi="Times New Roman Bold" w:hint="eastAsia"/>
        <w:lang w:val="es-ES_tradnl"/>
      </w:rPr>
    </w:pPr>
    <w:r>
      <w:rPr>
        <w:rFonts w:ascii="Times New Roman Bold" w:hAnsi="Times New Roman Bold"/>
        <w:lang w:val="es-ES_tradnl"/>
      </w:rPr>
      <w:t xml:space="preserve">Enrutamiento </w:t>
    </w:r>
    <w:r w:rsidR="004909F5">
      <w:rPr>
        <w:rFonts w:ascii="Times New Roman Bold" w:hAnsi="Times New Roman Bold"/>
        <w:lang w:val="es-ES_tradnl"/>
      </w:rPr>
      <w:t>Dinámico</w:t>
    </w:r>
  </w:p>
  <w:p w14:paraId="44AB20B5" w14:textId="77777777" w:rsidR="009236C3" w:rsidRDefault="00FD60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right="360"/>
      <w:rPr>
        <w:rFonts w:eastAsia="Times New Roman"/>
        <w:color w:val="auto"/>
        <w:lang w:val="es-CL" w:eastAsia="es-MX" w:bidi="x-none"/>
      </w:rPr>
    </w:pPr>
    <w:r>
      <w:rPr>
        <w:noProof/>
        <w:lang w:val="es-CL" w:eastAsia="es-MX"/>
      </w:rPr>
      <mc:AlternateContent>
        <mc:Choice Requires="wps">
          <w:drawing>
            <wp:anchor distT="0" distB="0" distL="114300" distR="114300" simplePos="0" relativeHeight="251658240" behindDoc="1" locked="0" layoutInCell="1" allowOverlap="1" wp14:anchorId="41019C85" wp14:editId="75DE72E1">
              <wp:simplePos x="0" y="0"/>
              <wp:positionH relativeFrom="page">
                <wp:posOffset>7178040</wp:posOffset>
              </wp:positionH>
              <wp:positionV relativeFrom="page">
                <wp:posOffset>274955</wp:posOffset>
              </wp:positionV>
              <wp:extent cx="76200" cy="139700"/>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13970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341451A" w14:textId="77777777" w:rsidR="009236C3" w:rsidRDefault="009236C3">
                          <w:pPr>
                            <w:rPr>
                              <w:rFonts w:eastAsia="Times New Roman"/>
                              <w:color w:val="auto"/>
                              <w:lang w:val="es-CL" w:eastAsia="es-MX" w:bidi="x-none"/>
                            </w:rPr>
                          </w:pPr>
                          <w:r>
                            <w:fldChar w:fldCharType="begin"/>
                          </w:r>
                          <w:r>
                            <w:instrText xml:space="preserve"> </w:instrText>
                          </w:r>
                          <w:r w:rsidR="00FB1FC7">
                            <w:instrText>PAGE</w:instrText>
                          </w:r>
                          <w:r>
                            <w:instrText xml:space="preserve"> </w:instrText>
                          </w:r>
                          <w:r>
                            <w:fldChar w:fldCharType="separate"/>
                          </w:r>
                          <w:r w:rsidR="00F00152">
                            <w:rPr>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019C85" id="Rectangle 2" o:spid="_x0000_s1028" style="position:absolute;margin-left:565.2pt;margin-top:21.65pt;width:6pt;height:1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" stroked="f" strokeweight="1pt">
              <v:path arrowok="t"/>
              <v:textbox inset="0,0,0,0">
                <w:txbxContent>
                  <w:p w14:paraId="0341451A" w14:textId="77777777" w:rsidR="009236C3" w:rsidRDefault="009236C3">
                    <w:pPr>
                      <w:rPr>
                        <w:rFonts w:eastAsia="Times New Roman"/>
                        <w:color w:val="auto"/>
                        <w:lang w:val="es-CL" w:eastAsia="es-MX" w:bidi="x-none"/>
                      </w:rPr>
                    </w:pPr>
                    <w:r>
                      <w:fldChar w:fldCharType="begin"/>
                    </w:r>
                    <w:r>
                      <w:instrText xml:space="preserve"> </w:instrText>
                    </w:r>
                    <w:r w:rsidR="00FB1FC7">
                      <w:instrText>PAGE</w:instrText>
                    </w:r>
                    <w:r>
                      <w:instrText xml:space="preserve"> </w:instrText>
                    </w:r>
                    <w:r>
                      <w:fldChar w:fldCharType="separate"/>
                    </w:r>
                    <w:r w:rsidR="00F00152">
                      <w:rPr>
                        <w:noProof/>
                      </w:rPr>
                      <w:t>2</w:t>
                    </w:r>
                    <w:r>
                      <w:fldChar w:fldCharType="end"/>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F4CFD" w14:textId="79A4C459" w:rsidR="009236C3" w:rsidRPr="00A206FB" w:rsidRDefault="00FD60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right="360"/>
      <w:rPr>
        <w:rFonts w:ascii="Times New Roman Bold" w:hAnsi="Times New Roman Bold" w:hint="eastAsia"/>
        <w:lang w:val="es-ES_tradnl"/>
      </w:rPr>
    </w:pPr>
    <w:r>
      <w:rPr>
        <w:noProof/>
        <w:lang w:val="es-CL" w:eastAsia="es-MX"/>
      </w:rPr>
      <mc:AlternateContent>
        <mc:Choice Requires="wps">
          <w:drawing>
            <wp:anchor distT="0" distB="0" distL="114300" distR="114300" simplePos="0" relativeHeight="251657216" behindDoc="1" locked="0" layoutInCell="1" allowOverlap="1" wp14:anchorId="71EA1666" wp14:editId="3C6A4037">
              <wp:simplePos x="0" y="0"/>
              <wp:positionH relativeFrom="page">
                <wp:posOffset>7178040</wp:posOffset>
              </wp:positionH>
              <wp:positionV relativeFrom="page">
                <wp:posOffset>274955</wp:posOffset>
              </wp:positionV>
              <wp:extent cx="76200" cy="139700"/>
              <wp:effectExtent l="0" t="0" r="0" b="0"/>
              <wp:wrapNone/>
              <wp:docPr id="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13970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02B5215" w14:textId="77777777" w:rsidR="009236C3" w:rsidRDefault="009236C3">
                          <w:pPr>
                            <w:rPr>
                              <w:rFonts w:eastAsia="Times New Roman"/>
                              <w:color w:val="auto"/>
                              <w:lang w:val="es-CL" w:eastAsia="es-MX" w:bidi="x-none"/>
                            </w:rPr>
                          </w:pPr>
                          <w:r>
                            <w:fldChar w:fldCharType="begin"/>
                          </w:r>
                          <w:r>
                            <w:instrText xml:space="preserve"> </w:instrText>
                          </w:r>
                          <w:r w:rsidR="00FB1FC7">
                            <w:instrText>PAGE</w:instrText>
                          </w:r>
                          <w:r>
                            <w:instrText xml:space="preserve"> </w:instrText>
                          </w:r>
                          <w:r>
                            <w:fldChar w:fldCharType="separate"/>
                          </w:r>
                          <w:r w:rsidR="00F00152">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EA1666" id="Rectangle 1" o:spid="_x0000_s1029" style="position:absolute;margin-left:565.2pt;margin-top:21.65pt;width:6pt;height:1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" stroked="f" strokeweight="1pt">
              <v:path arrowok="t"/>
              <v:textbox inset="0,0,0,0">
                <w:txbxContent>
                  <w:p w14:paraId="202B5215" w14:textId="77777777" w:rsidR="009236C3" w:rsidRDefault="009236C3">
                    <w:pPr>
                      <w:rPr>
                        <w:rFonts w:eastAsia="Times New Roman"/>
                        <w:color w:val="auto"/>
                        <w:lang w:val="es-CL" w:eastAsia="es-MX" w:bidi="x-none"/>
                      </w:rPr>
                    </w:pPr>
                    <w:r>
                      <w:fldChar w:fldCharType="begin"/>
                    </w:r>
                    <w:r>
                      <w:instrText xml:space="preserve"> </w:instrText>
                    </w:r>
                    <w:r w:rsidR="00FB1FC7">
                      <w:instrText>PAGE</w:instrText>
                    </w:r>
                    <w:r>
                      <w:instrText xml:space="preserve"> </w:instrText>
                    </w:r>
                    <w:r>
                      <w:fldChar w:fldCharType="separate"/>
                    </w:r>
                    <w:r w:rsidR="00F00152">
                      <w:rPr>
                        <w:noProof/>
                      </w:rPr>
                      <w:t>1</w:t>
                    </w:r>
                    <w:r>
                      <w:fldChar w:fldCharType="end"/>
                    </w:r>
                  </w:p>
                </w:txbxContent>
              </v:textbox>
              <w10:wrap anchorx="page" anchory="page"/>
            </v:rect>
          </w:pict>
        </mc:Fallback>
      </mc:AlternateContent>
    </w:r>
    <w:r w:rsidR="00BB0309">
      <w:rPr>
        <w:rFonts w:ascii="Times New Roman Bold" w:hAnsi="Times New Roman Bold"/>
        <w:lang w:val="es-ES_tradnl"/>
      </w:rPr>
      <w:t>Enrutamiento</w:t>
    </w:r>
    <w:r w:rsidR="00932E1F">
      <w:rPr>
        <w:rFonts w:ascii="Times New Roman Bold" w:hAnsi="Times New Roman Bold"/>
        <w:lang w:val="es-ES_tradnl"/>
      </w:rPr>
      <w:t xml:space="preserve"> </w:t>
    </w:r>
    <w:r w:rsidR="00384825">
      <w:rPr>
        <w:rFonts w:ascii="Times New Roman Bold" w:hAnsi="Times New Roman Bold"/>
        <w:lang w:val="es-ES_tradnl"/>
      </w:rPr>
      <w:t>Dinámico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4"/>
      <w:numFmt w:val="decimal"/>
      <w:isLgl/>
      <w:lvlText w:val="%1)"/>
      <w:lvlJc w:val="left"/>
      <w:pPr>
        <w:tabs>
          <w:tab w:val="num" w:pos="217"/>
        </w:tabs>
        <w:ind w:left="217" w:firstLine="0"/>
      </w:pPr>
      <w:rPr>
        <w:rFonts w:hint="default"/>
        <w:position w:val="0"/>
      </w:rPr>
    </w:lvl>
    <w:lvl w:ilvl="1">
      <w:start w:val="1"/>
      <w:numFmt w:val="decimal"/>
      <w:isLgl/>
      <w:lvlText w:val="%2)"/>
      <w:lvlJc w:val="left"/>
      <w:pPr>
        <w:tabs>
          <w:tab w:val="num" w:pos="217"/>
        </w:tabs>
        <w:ind w:left="217" w:firstLine="720"/>
      </w:pPr>
      <w:rPr>
        <w:rFonts w:hint="default"/>
        <w:position w:val="0"/>
      </w:rPr>
    </w:lvl>
    <w:lvl w:ilvl="2">
      <w:start w:val="1"/>
      <w:numFmt w:val="decimal"/>
      <w:isLgl/>
      <w:lvlText w:val="%3)"/>
      <w:lvlJc w:val="left"/>
      <w:pPr>
        <w:tabs>
          <w:tab w:val="num" w:pos="217"/>
        </w:tabs>
        <w:ind w:left="217" w:firstLine="1440"/>
      </w:pPr>
      <w:rPr>
        <w:rFonts w:hint="default"/>
        <w:position w:val="0"/>
      </w:rPr>
    </w:lvl>
    <w:lvl w:ilvl="3">
      <w:start w:val="1"/>
      <w:numFmt w:val="decimal"/>
      <w:isLgl/>
      <w:lvlText w:val="%4)"/>
      <w:lvlJc w:val="left"/>
      <w:pPr>
        <w:tabs>
          <w:tab w:val="num" w:pos="217"/>
        </w:tabs>
        <w:ind w:left="217" w:firstLine="2160"/>
      </w:pPr>
      <w:rPr>
        <w:rFonts w:hint="default"/>
        <w:position w:val="0"/>
      </w:rPr>
    </w:lvl>
    <w:lvl w:ilvl="4">
      <w:start w:val="1"/>
      <w:numFmt w:val="decimal"/>
      <w:isLgl/>
      <w:lvlText w:val="%5)"/>
      <w:lvlJc w:val="left"/>
      <w:pPr>
        <w:tabs>
          <w:tab w:val="num" w:pos="217"/>
        </w:tabs>
        <w:ind w:left="217" w:firstLine="2880"/>
      </w:pPr>
      <w:rPr>
        <w:rFonts w:hint="default"/>
        <w:position w:val="0"/>
      </w:rPr>
    </w:lvl>
    <w:lvl w:ilvl="5">
      <w:start w:val="1"/>
      <w:numFmt w:val="decimal"/>
      <w:isLgl/>
      <w:lvlText w:val="%6)"/>
      <w:lvlJc w:val="left"/>
      <w:pPr>
        <w:tabs>
          <w:tab w:val="num" w:pos="217"/>
        </w:tabs>
        <w:ind w:left="217" w:firstLine="3600"/>
      </w:pPr>
      <w:rPr>
        <w:rFonts w:hint="default"/>
        <w:position w:val="0"/>
      </w:rPr>
    </w:lvl>
    <w:lvl w:ilvl="6">
      <w:start w:val="1"/>
      <w:numFmt w:val="decimal"/>
      <w:isLgl/>
      <w:lvlText w:val="%7)"/>
      <w:lvlJc w:val="left"/>
      <w:pPr>
        <w:tabs>
          <w:tab w:val="num" w:pos="217"/>
        </w:tabs>
        <w:ind w:left="217" w:firstLine="4320"/>
      </w:pPr>
      <w:rPr>
        <w:rFonts w:hint="default"/>
        <w:position w:val="0"/>
      </w:rPr>
    </w:lvl>
    <w:lvl w:ilvl="7">
      <w:start w:val="1"/>
      <w:numFmt w:val="decimal"/>
      <w:isLgl/>
      <w:lvlText w:val="%8)"/>
      <w:lvlJc w:val="left"/>
      <w:pPr>
        <w:tabs>
          <w:tab w:val="num" w:pos="217"/>
        </w:tabs>
        <w:ind w:left="217" w:firstLine="5040"/>
      </w:pPr>
      <w:rPr>
        <w:rFonts w:hint="default"/>
        <w:position w:val="0"/>
      </w:rPr>
    </w:lvl>
    <w:lvl w:ilvl="8">
      <w:start w:val="1"/>
      <w:numFmt w:val="decimal"/>
      <w:isLgl/>
      <w:lvlText w:val="%9)"/>
      <w:lvlJc w:val="left"/>
      <w:pPr>
        <w:tabs>
          <w:tab w:val="num" w:pos="217"/>
        </w:tabs>
        <w:ind w:left="217" w:firstLine="5760"/>
      </w:pPr>
      <w:rPr>
        <w:rFonts w:hint="default"/>
        <w:position w:val="0"/>
      </w:rPr>
    </w:lvl>
  </w:abstractNum>
  <w:abstractNum w:abstractNumId="1" w15:restartNumberingAfterBreak="0">
    <w:nsid w:val="00000002"/>
    <w:multiLevelType w:val="multilevel"/>
    <w:tmpl w:val="894EE874"/>
    <w:lvl w:ilvl="0">
      <w:start w:val="5"/>
      <w:numFmt w:val="decimal"/>
      <w:isLgl/>
      <w:lvlText w:val="%1)"/>
      <w:lvlJc w:val="left"/>
      <w:pPr>
        <w:tabs>
          <w:tab w:val="num" w:pos="217"/>
        </w:tabs>
        <w:ind w:left="217" w:firstLine="0"/>
      </w:pPr>
      <w:rPr>
        <w:rFonts w:hint="default"/>
        <w:position w:val="0"/>
      </w:rPr>
    </w:lvl>
    <w:lvl w:ilvl="1">
      <w:start w:val="1"/>
      <w:numFmt w:val="decimal"/>
      <w:isLgl/>
      <w:lvlText w:val="%2)"/>
      <w:lvlJc w:val="left"/>
      <w:pPr>
        <w:tabs>
          <w:tab w:val="num" w:pos="217"/>
        </w:tabs>
        <w:ind w:left="217" w:firstLine="720"/>
      </w:pPr>
      <w:rPr>
        <w:rFonts w:hint="default"/>
        <w:position w:val="0"/>
      </w:rPr>
    </w:lvl>
    <w:lvl w:ilvl="2">
      <w:start w:val="1"/>
      <w:numFmt w:val="decimal"/>
      <w:isLgl/>
      <w:lvlText w:val="%3)"/>
      <w:lvlJc w:val="left"/>
      <w:pPr>
        <w:tabs>
          <w:tab w:val="num" w:pos="217"/>
        </w:tabs>
        <w:ind w:left="217" w:firstLine="1440"/>
      </w:pPr>
      <w:rPr>
        <w:rFonts w:hint="default"/>
        <w:position w:val="0"/>
      </w:rPr>
    </w:lvl>
    <w:lvl w:ilvl="3">
      <w:start w:val="1"/>
      <w:numFmt w:val="decimal"/>
      <w:isLgl/>
      <w:lvlText w:val="%4)"/>
      <w:lvlJc w:val="left"/>
      <w:pPr>
        <w:tabs>
          <w:tab w:val="num" w:pos="217"/>
        </w:tabs>
        <w:ind w:left="217" w:firstLine="2160"/>
      </w:pPr>
      <w:rPr>
        <w:rFonts w:hint="default"/>
        <w:position w:val="0"/>
      </w:rPr>
    </w:lvl>
    <w:lvl w:ilvl="4">
      <w:start w:val="1"/>
      <w:numFmt w:val="decimal"/>
      <w:isLgl/>
      <w:lvlText w:val="%5)"/>
      <w:lvlJc w:val="left"/>
      <w:pPr>
        <w:tabs>
          <w:tab w:val="num" w:pos="217"/>
        </w:tabs>
        <w:ind w:left="217" w:firstLine="2880"/>
      </w:pPr>
      <w:rPr>
        <w:rFonts w:hint="default"/>
        <w:position w:val="0"/>
      </w:rPr>
    </w:lvl>
    <w:lvl w:ilvl="5">
      <w:start w:val="1"/>
      <w:numFmt w:val="decimal"/>
      <w:isLgl/>
      <w:lvlText w:val="%6)"/>
      <w:lvlJc w:val="left"/>
      <w:pPr>
        <w:tabs>
          <w:tab w:val="num" w:pos="217"/>
        </w:tabs>
        <w:ind w:left="217" w:firstLine="3600"/>
      </w:pPr>
      <w:rPr>
        <w:rFonts w:hint="default"/>
        <w:position w:val="0"/>
      </w:rPr>
    </w:lvl>
    <w:lvl w:ilvl="6">
      <w:start w:val="1"/>
      <w:numFmt w:val="decimal"/>
      <w:isLgl/>
      <w:lvlText w:val="%7)"/>
      <w:lvlJc w:val="left"/>
      <w:pPr>
        <w:tabs>
          <w:tab w:val="num" w:pos="217"/>
        </w:tabs>
        <w:ind w:left="217" w:firstLine="4320"/>
      </w:pPr>
      <w:rPr>
        <w:rFonts w:hint="default"/>
        <w:position w:val="0"/>
      </w:rPr>
    </w:lvl>
    <w:lvl w:ilvl="7">
      <w:start w:val="1"/>
      <w:numFmt w:val="decimal"/>
      <w:isLgl/>
      <w:lvlText w:val="%8)"/>
      <w:lvlJc w:val="left"/>
      <w:pPr>
        <w:tabs>
          <w:tab w:val="num" w:pos="217"/>
        </w:tabs>
        <w:ind w:left="217" w:firstLine="5040"/>
      </w:pPr>
      <w:rPr>
        <w:rFonts w:hint="default"/>
        <w:position w:val="0"/>
      </w:rPr>
    </w:lvl>
    <w:lvl w:ilvl="8">
      <w:start w:val="1"/>
      <w:numFmt w:val="decimal"/>
      <w:isLgl/>
      <w:lvlText w:val="%9)"/>
      <w:lvlJc w:val="left"/>
      <w:pPr>
        <w:tabs>
          <w:tab w:val="num" w:pos="217"/>
        </w:tabs>
        <w:ind w:left="217" w:firstLine="5760"/>
      </w:pPr>
      <w:rPr>
        <w:rFonts w:hint="default"/>
        <w:position w:val="0"/>
      </w:rPr>
    </w:lvl>
  </w:abstractNum>
  <w:abstractNum w:abstractNumId="2" w15:restartNumberingAfterBreak="0">
    <w:nsid w:val="00000003"/>
    <w:multiLevelType w:val="multilevel"/>
    <w:tmpl w:val="894EE875"/>
    <w:lvl w:ilvl="0">
      <w:start w:val="6"/>
      <w:numFmt w:val="decimal"/>
      <w:isLgl/>
      <w:lvlText w:val="%1)"/>
      <w:lvlJc w:val="left"/>
      <w:pPr>
        <w:tabs>
          <w:tab w:val="num" w:pos="217"/>
        </w:tabs>
        <w:ind w:left="217" w:firstLine="0"/>
      </w:pPr>
      <w:rPr>
        <w:rFonts w:hint="default"/>
        <w:position w:val="0"/>
      </w:rPr>
    </w:lvl>
    <w:lvl w:ilvl="1">
      <w:start w:val="1"/>
      <w:numFmt w:val="decimal"/>
      <w:isLgl/>
      <w:lvlText w:val="%2)"/>
      <w:lvlJc w:val="left"/>
      <w:pPr>
        <w:tabs>
          <w:tab w:val="num" w:pos="217"/>
        </w:tabs>
        <w:ind w:left="217" w:firstLine="720"/>
      </w:pPr>
      <w:rPr>
        <w:rFonts w:hint="default"/>
        <w:position w:val="0"/>
      </w:rPr>
    </w:lvl>
    <w:lvl w:ilvl="2">
      <w:start w:val="1"/>
      <w:numFmt w:val="decimal"/>
      <w:isLgl/>
      <w:lvlText w:val="%3)"/>
      <w:lvlJc w:val="left"/>
      <w:pPr>
        <w:tabs>
          <w:tab w:val="num" w:pos="217"/>
        </w:tabs>
        <w:ind w:left="217" w:firstLine="1440"/>
      </w:pPr>
      <w:rPr>
        <w:rFonts w:hint="default"/>
        <w:position w:val="0"/>
      </w:rPr>
    </w:lvl>
    <w:lvl w:ilvl="3">
      <w:start w:val="1"/>
      <w:numFmt w:val="decimal"/>
      <w:isLgl/>
      <w:lvlText w:val="%4)"/>
      <w:lvlJc w:val="left"/>
      <w:pPr>
        <w:tabs>
          <w:tab w:val="num" w:pos="217"/>
        </w:tabs>
        <w:ind w:left="217" w:firstLine="2160"/>
      </w:pPr>
      <w:rPr>
        <w:rFonts w:hint="default"/>
        <w:position w:val="0"/>
      </w:rPr>
    </w:lvl>
    <w:lvl w:ilvl="4">
      <w:start w:val="1"/>
      <w:numFmt w:val="decimal"/>
      <w:isLgl/>
      <w:lvlText w:val="%5)"/>
      <w:lvlJc w:val="left"/>
      <w:pPr>
        <w:tabs>
          <w:tab w:val="num" w:pos="217"/>
        </w:tabs>
        <w:ind w:left="217" w:firstLine="2880"/>
      </w:pPr>
      <w:rPr>
        <w:rFonts w:hint="default"/>
        <w:position w:val="0"/>
      </w:rPr>
    </w:lvl>
    <w:lvl w:ilvl="5">
      <w:start w:val="1"/>
      <w:numFmt w:val="decimal"/>
      <w:isLgl/>
      <w:lvlText w:val="%6)"/>
      <w:lvlJc w:val="left"/>
      <w:pPr>
        <w:tabs>
          <w:tab w:val="num" w:pos="217"/>
        </w:tabs>
        <w:ind w:left="217" w:firstLine="3600"/>
      </w:pPr>
      <w:rPr>
        <w:rFonts w:hint="default"/>
        <w:position w:val="0"/>
      </w:rPr>
    </w:lvl>
    <w:lvl w:ilvl="6">
      <w:start w:val="1"/>
      <w:numFmt w:val="decimal"/>
      <w:isLgl/>
      <w:lvlText w:val="%7)"/>
      <w:lvlJc w:val="left"/>
      <w:pPr>
        <w:tabs>
          <w:tab w:val="num" w:pos="217"/>
        </w:tabs>
        <w:ind w:left="217" w:firstLine="4320"/>
      </w:pPr>
      <w:rPr>
        <w:rFonts w:hint="default"/>
        <w:position w:val="0"/>
      </w:rPr>
    </w:lvl>
    <w:lvl w:ilvl="7">
      <w:start w:val="1"/>
      <w:numFmt w:val="decimal"/>
      <w:isLgl/>
      <w:lvlText w:val="%8)"/>
      <w:lvlJc w:val="left"/>
      <w:pPr>
        <w:tabs>
          <w:tab w:val="num" w:pos="217"/>
        </w:tabs>
        <w:ind w:left="217" w:firstLine="5040"/>
      </w:pPr>
      <w:rPr>
        <w:rFonts w:hint="default"/>
        <w:position w:val="0"/>
      </w:rPr>
    </w:lvl>
    <w:lvl w:ilvl="8">
      <w:start w:val="1"/>
      <w:numFmt w:val="decimal"/>
      <w:isLgl/>
      <w:lvlText w:val="%9)"/>
      <w:lvlJc w:val="left"/>
      <w:pPr>
        <w:tabs>
          <w:tab w:val="num" w:pos="217"/>
        </w:tabs>
        <w:ind w:left="217" w:firstLine="5760"/>
      </w:pPr>
      <w:rPr>
        <w:rFonts w:hint="default"/>
        <w:position w:val="0"/>
      </w:rPr>
    </w:lvl>
  </w:abstractNum>
  <w:abstractNum w:abstractNumId="3" w15:restartNumberingAfterBreak="0">
    <w:nsid w:val="08067562"/>
    <w:multiLevelType w:val="hybridMultilevel"/>
    <w:tmpl w:val="E1AE7CD8"/>
    <w:lvl w:ilvl="0" w:tplc="E8B4C3E0">
      <w:numFmt w:val="bullet"/>
      <w:lvlText w:val="-"/>
      <w:lvlJc w:val="left"/>
      <w:pPr>
        <w:ind w:left="720" w:hanging="360"/>
      </w:pPr>
      <w:rPr>
        <w:rFonts w:ascii="Times New Roman" w:eastAsia="ヒラギノ角ゴ Pro W3"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4818B3"/>
    <w:multiLevelType w:val="hybridMultilevel"/>
    <w:tmpl w:val="C24689A2"/>
    <w:lvl w:ilvl="0" w:tplc="2C32EBB2">
      <w:numFmt w:val="bullet"/>
      <w:lvlText w:val="-"/>
      <w:lvlJc w:val="left"/>
      <w:pPr>
        <w:ind w:left="720" w:hanging="360"/>
      </w:pPr>
      <w:rPr>
        <w:rFonts w:ascii="Times New Roman" w:eastAsiaTheme="minorEastAsia" w:hAnsi="Times New Roman" w:cs="Times New Roman"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13A2A73"/>
    <w:multiLevelType w:val="hybridMultilevel"/>
    <w:tmpl w:val="52CA60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70F6955"/>
    <w:multiLevelType w:val="hybridMultilevel"/>
    <w:tmpl w:val="E31C2434"/>
    <w:lvl w:ilvl="0" w:tplc="BFF2286A">
      <w:start w:val="1"/>
      <w:numFmt w:val="decimal"/>
      <w:lvlText w:val="%1)"/>
      <w:lvlJc w:val="left"/>
      <w:pPr>
        <w:ind w:left="562" w:hanging="360"/>
      </w:pPr>
      <w:rPr>
        <w:rFonts w:ascii="Times New Roman" w:eastAsia="ヒラギノ角ゴ Pro W3" w:hAnsi="Times New Roman" w:cs="Times New Roman"/>
      </w:rPr>
    </w:lvl>
    <w:lvl w:ilvl="1" w:tplc="080A0019" w:tentative="1">
      <w:start w:val="1"/>
      <w:numFmt w:val="lowerLetter"/>
      <w:lvlText w:val="%2."/>
      <w:lvlJc w:val="left"/>
      <w:pPr>
        <w:ind w:left="1282" w:hanging="360"/>
      </w:pPr>
    </w:lvl>
    <w:lvl w:ilvl="2" w:tplc="080A001B" w:tentative="1">
      <w:start w:val="1"/>
      <w:numFmt w:val="lowerRoman"/>
      <w:lvlText w:val="%3."/>
      <w:lvlJc w:val="right"/>
      <w:pPr>
        <w:ind w:left="2002" w:hanging="180"/>
      </w:pPr>
    </w:lvl>
    <w:lvl w:ilvl="3" w:tplc="080A000F" w:tentative="1">
      <w:start w:val="1"/>
      <w:numFmt w:val="decimal"/>
      <w:lvlText w:val="%4."/>
      <w:lvlJc w:val="left"/>
      <w:pPr>
        <w:ind w:left="2722" w:hanging="360"/>
      </w:pPr>
    </w:lvl>
    <w:lvl w:ilvl="4" w:tplc="080A0019" w:tentative="1">
      <w:start w:val="1"/>
      <w:numFmt w:val="lowerLetter"/>
      <w:lvlText w:val="%5."/>
      <w:lvlJc w:val="left"/>
      <w:pPr>
        <w:ind w:left="3442" w:hanging="360"/>
      </w:pPr>
    </w:lvl>
    <w:lvl w:ilvl="5" w:tplc="080A001B" w:tentative="1">
      <w:start w:val="1"/>
      <w:numFmt w:val="lowerRoman"/>
      <w:lvlText w:val="%6."/>
      <w:lvlJc w:val="right"/>
      <w:pPr>
        <w:ind w:left="4162" w:hanging="180"/>
      </w:pPr>
    </w:lvl>
    <w:lvl w:ilvl="6" w:tplc="080A000F" w:tentative="1">
      <w:start w:val="1"/>
      <w:numFmt w:val="decimal"/>
      <w:lvlText w:val="%7."/>
      <w:lvlJc w:val="left"/>
      <w:pPr>
        <w:ind w:left="4882" w:hanging="360"/>
      </w:pPr>
    </w:lvl>
    <w:lvl w:ilvl="7" w:tplc="080A0019" w:tentative="1">
      <w:start w:val="1"/>
      <w:numFmt w:val="lowerLetter"/>
      <w:lvlText w:val="%8."/>
      <w:lvlJc w:val="left"/>
      <w:pPr>
        <w:ind w:left="5602" w:hanging="360"/>
      </w:pPr>
    </w:lvl>
    <w:lvl w:ilvl="8" w:tplc="080A001B" w:tentative="1">
      <w:start w:val="1"/>
      <w:numFmt w:val="lowerRoman"/>
      <w:lvlText w:val="%9."/>
      <w:lvlJc w:val="right"/>
      <w:pPr>
        <w:ind w:left="6322" w:hanging="180"/>
      </w:pPr>
    </w:lvl>
  </w:abstractNum>
  <w:abstractNum w:abstractNumId="7" w15:restartNumberingAfterBreak="0">
    <w:nsid w:val="37352C6F"/>
    <w:multiLevelType w:val="hybridMultilevel"/>
    <w:tmpl w:val="CB32EF9C"/>
    <w:lvl w:ilvl="0" w:tplc="FFFFFFFF">
      <w:start w:val="1"/>
      <w:numFmt w:val="decimal"/>
      <w:lvlText w:val="%1)"/>
      <w:lvlJc w:val="left"/>
      <w:pPr>
        <w:ind w:left="562" w:hanging="360"/>
      </w:pPr>
      <w:rPr>
        <w:rFonts w:ascii="Times New Roman" w:eastAsia="ヒラギノ角ゴ Pro W3" w:hAnsi="Times New Roman" w:cs="Times New Roman"/>
      </w:rPr>
    </w:lvl>
    <w:lvl w:ilvl="1" w:tplc="FFFFFFFF" w:tentative="1">
      <w:start w:val="1"/>
      <w:numFmt w:val="lowerLetter"/>
      <w:lvlText w:val="%2."/>
      <w:lvlJc w:val="left"/>
      <w:pPr>
        <w:ind w:left="1282" w:hanging="360"/>
      </w:pPr>
    </w:lvl>
    <w:lvl w:ilvl="2" w:tplc="FFFFFFFF" w:tentative="1">
      <w:start w:val="1"/>
      <w:numFmt w:val="lowerRoman"/>
      <w:lvlText w:val="%3."/>
      <w:lvlJc w:val="right"/>
      <w:pPr>
        <w:ind w:left="2002" w:hanging="180"/>
      </w:pPr>
    </w:lvl>
    <w:lvl w:ilvl="3" w:tplc="FFFFFFFF" w:tentative="1">
      <w:start w:val="1"/>
      <w:numFmt w:val="decimal"/>
      <w:lvlText w:val="%4."/>
      <w:lvlJc w:val="left"/>
      <w:pPr>
        <w:ind w:left="2722" w:hanging="360"/>
      </w:pPr>
    </w:lvl>
    <w:lvl w:ilvl="4" w:tplc="FFFFFFFF" w:tentative="1">
      <w:start w:val="1"/>
      <w:numFmt w:val="lowerLetter"/>
      <w:lvlText w:val="%5."/>
      <w:lvlJc w:val="left"/>
      <w:pPr>
        <w:ind w:left="3442" w:hanging="360"/>
      </w:pPr>
    </w:lvl>
    <w:lvl w:ilvl="5" w:tplc="FFFFFFFF" w:tentative="1">
      <w:start w:val="1"/>
      <w:numFmt w:val="lowerRoman"/>
      <w:lvlText w:val="%6."/>
      <w:lvlJc w:val="right"/>
      <w:pPr>
        <w:ind w:left="4162" w:hanging="180"/>
      </w:pPr>
    </w:lvl>
    <w:lvl w:ilvl="6" w:tplc="FFFFFFFF" w:tentative="1">
      <w:start w:val="1"/>
      <w:numFmt w:val="decimal"/>
      <w:lvlText w:val="%7."/>
      <w:lvlJc w:val="left"/>
      <w:pPr>
        <w:ind w:left="4882" w:hanging="360"/>
      </w:pPr>
    </w:lvl>
    <w:lvl w:ilvl="7" w:tplc="FFFFFFFF" w:tentative="1">
      <w:start w:val="1"/>
      <w:numFmt w:val="lowerLetter"/>
      <w:lvlText w:val="%8."/>
      <w:lvlJc w:val="left"/>
      <w:pPr>
        <w:ind w:left="5602" w:hanging="360"/>
      </w:pPr>
    </w:lvl>
    <w:lvl w:ilvl="8" w:tplc="FFFFFFFF" w:tentative="1">
      <w:start w:val="1"/>
      <w:numFmt w:val="lowerRoman"/>
      <w:lvlText w:val="%9."/>
      <w:lvlJc w:val="right"/>
      <w:pPr>
        <w:ind w:left="6322" w:hanging="180"/>
      </w:pPr>
    </w:lvl>
  </w:abstractNum>
  <w:abstractNum w:abstractNumId="8" w15:restartNumberingAfterBreak="0">
    <w:nsid w:val="39A93EE6"/>
    <w:multiLevelType w:val="hybridMultilevel"/>
    <w:tmpl w:val="500C3548"/>
    <w:lvl w:ilvl="0" w:tplc="4CDE5A9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C8515D4"/>
    <w:multiLevelType w:val="hybridMultilevel"/>
    <w:tmpl w:val="CBBA3310"/>
    <w:lvl w:ilvl="0" w:tplc="CE8C6180">
      <w:numFmt w:val="bullet"/>
      <w:lvlText w:val="-"/>
      <w:lvlJc w:val="left"/>
      <w:pPr>
        <w:ind w:left="720" w:hanging="360"/>
      </w:pPr>
      <w:rPr>
        <w:rFonts w:ascii="Times New Roman" w:eastAsia="ヒラギノ角ゴ Pro W3"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52432741">
    <w:abstractNumId w:val="0"/>
  </w:num>
  <w:num w:numId="2" w16cid:durableId="782185492">
    <w:abstractNumId w:val="1"/>
  </w:num>
  <w:num w:numId="3" w16cid:durableId="287008058">
    <w:abstractNumId w:val="2"/>
  </w:num>
  <w:num w:numId="4" w16cid:durableId="1189758786">
    <w:abstractNumId w:val="9"/>
  </w:num>
  <w:num w:numId="5" w16cid:durableId="1392652810">
    <w:abstractNumId w:val="6"/>
  </w:num>
  <w:num w:numId="6" w16cid:durableId="920917447">
    <w:abstractNumId w:val="4"/>
  </w:num>
  <w:num w:numId="7" w16cid:durableId="186720617">
    <w:abstractNumId w:val="3"/>
  </w:num>
  <w:num w:numId="8" w16cid:durableId="1745300269">
    <w:abstractNumId w:val="7"/>
  </w:num>
  <w:num w:numId="9" w16cid:durableId="567888788">
    <w:abstractNumId w:val="5"/>
  </w:num>
  <w:num w:numId="10" w16cid:durableId="15565085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79"/>
    <w:rsid w:val="0000429D"/>
    <w:rsid w:val="0002096B"/>
    <w:rsid w:val="00051397"/>
    <w:rsid w:val="0005738E"/>
    <w:rsid w:val="00061557"/>
    <w:rsid w:val="00063A9F"/>
    <w:rsid w:val="00074813"/>
    <w:rsid w:val="00077467"/>
    <w:rsid w:val="000931C0"/>
    <w:rsid w:val="00097E88"/>
    <w:rsid w:val="000A286B"/>
    <w:rsid w:val="000A2BED"/>
    <w:rsid w:val="000B14B8"/>
    <w:rsid w:val="000E1ED8"/>
    <w:rsid w:val="000E4E95"/>
    <w:rsid w:val="000E51A7"/>
    <w:rsid w:val="00101414"/>
    <w:rsid w:val="001015F2"/>
    <w:rsid w:val="00101AB2"/>
    <w:rsid w:val="00107EAC"/>
    <w:rsid w:val="00115456"/>
    <w:rsid w:val="00115AB5"/>
    <w:rsid w:val="0014065E"/>
    <w:rsid w:val="00143DA7"/>
    <w:rsid w:val="00165FEE"/>
    <w:rsid w:val="001907F8"/>
    <w:rsid w:val="0019193C"/>
    <w:rsid w:val="001A2F51"/>
    <w:rsid w:val="001B0B03"/>
    <w:rsid w:val="001B4FBB"/>
    <w:rsid w:val="001D45B6"/>
    <w:rsid w:val="001D7602"/>
    <w:rsid w:val="001E69D6"/>
    <w:rsid w:val="001F24FB"/>
    <w:rsid w:val="00222E5C"/>
    <w:rsid w:val="002273C8"/>
    <w:rsid w:val="0023047B"/>
    <w:rsid w:val="002356B4"/>
    <w:rsid w:val="002457A7"/>
    <w:rsid w:val="00255F3B"/>
    <w:rsid w:val="00256C11"/>
    <w:rsid w:val="00260AA7"/>
    <w:rsid w:val="00265EFC"/>
    <w:rsid w:val="00267452"/>
    <w:rsid w:val="00290EC3"/>
    <w:rsid w:val="00294765"/>
    <w:rsid w:val="00295018"/>
    <w:rsid w:val="002B168B"/>
    <w:rsid w:val="002C3FD3"/>
    <w:rsid w:val="002C5FB7"/>
    <w:rsid w:val="002D36AF"/>
    <w:rsid w:val="002E447C"/>
    <w:rsid w:val="00305345"/>
    <w:rsid w:val="00311ED9"/>
    <w:rsid w:val="003126CC"/>
    <w:rsid w:val="0032678B"/>
    <w:rsid w:val="00334EE6"/>
    <w:rsid w:val="00336384"/>
    <w:rsid w:val="003375A0"/>
    <w:rsid w:val="00371AAC"/>
    <w:rsid w:val="00373B1B"/>
    <w:rsid w:val="00384825"/>
    <w:rsid w:val="003871B5"/>
    <w:rsid w:val="00390E90"/>
    <w:rsid w:val="003A028C"/>
    <w:rsid w:val="003A322D"/>
    <w:rsid w:val="003B144F"/>
    <w:rsid w:val="003C51F9"/>
    <w:rsid w:val="003D014A"/>
    <w:rsid w:val="003D79CC"/>
    <w:rsid w:val="003E5348"/>
    <w:rsid w:val="003F117A"/>
    <w:rsid w:val="003F1413"/>
    <w:rsid w:val="003F2D71"/>
    <w:rsid w:val="00407F2A"/>
    <w:rsid w:val="004353E8"/>
    <w:rsid w:val="0043587D"/>
    <w:rsid w:val="00436D03"/>
    <w:rsid w:val="0043787D"/>
    <w:rsid w:val="00473670"/>
    <w:rsid w:val="00482070"/>
    <w:rsid w:val="00486663"/>
    <w:rsid w:val="004909F5"/>
    <w:rsid w:val="0049107E"/>
    <w:rsid w:val="0049763A"/>
    <w:rsid w:val="004A7179"/>
    <w:rsid w:val="004D5940"/>
    <w:rsid w:val="004D783A"/>
    <w:rsid w:val="004F0443"/>
    <w:rsid w:val="004F21D2"/>
    <w:rsid w:val="00521E76"/>
    <w:rsid w:val="005270A3"/>
    <w:rsid w:val="00544610"/>
    <w:rsid w:val="00572E37"/>
    <w:rsid w:val="005A0C72"/>
    <w:rsid w:val="005B29CD"/>
    <w:rsid w:val="005B475E"/>
    <w:rsid w:val="005B5CC3"/>
    <w:rsid w:val="005C58B5"/>
    <w:rsid w:val="005E14DE"/>
    <w:rsid w:val="00606F60"/>
    <w:rsid w:val="00612012"/>
    <w:rsid w:val="00613BE2"/>
    <w:rsid w:val="00623512"/>
    <w:rsid w:val="00626DAE"/>
    <w:rsid w:val="00633C61"/>
    <w:rsid w:val="00633E60"/>
    <w:rsid w:val="0063482B"/>
    <w:rsid w:val="0064387F"/>
    <w:rsid w:val="00644824"/>
    <w:rsid w:val="0066029C"/>
    <w:rsid w:val="00674A60"/>
    <w:rsid w:val="0068082A"/>
    <w:rsid w:val="00681B1B"/>
    <w:rsid w:val="006B18F8"/>
    <w:rsid w:val="006B2DBE"/>
    <w:rsid w:val="006C1611"/>
    <w:rsid w:val="006E1577"/>
    <w:rsid w:val="006F2CBB"/>
    <w:rsid w:val="00701EC3"/>
    <w:rsid w:val="0070388D"/>
    <w:rsid w:val="00711744"/>
    <w:rsid w:val="007210A3"/>
    <w:rsid w:val="007330E3"/>
    <w:rsid w:val="00735DB1"/>
    <w:rsid w:val="007436D7"/>
    <w:rsid w:val="007455BD"/>
    <w:rsid w:val="00755538"/>
    <w:rsid w:val="0077178E"/>
    <w:rsid w:val="007725DD"/>
    <w:rsid w:val="00772B15"/>
    <w:rsid w:val="007A3117"/>
    <w:rsid w:val="007A3CA7"/>
    <w:rsid w:val="007A54B7"/>
    <w:rsid w:val="007B6AC4"/>
    <w:rsid w:val="007C39FD"/>
    <w:rsid w:val="007C5E2A"/>
    <w:rsid w:val="007F1FF5"/>
    <w:rsid w:val="007F3042"/>
    <w:rsid w:val="008007D4"/>
    <w:rsid w:val="00806AD8"/>
    <w:rsid w:val="00812D23"/>
    <w:rsid w:val="00814485"/>
    <w:rsid w:val="008257A0"/>
    <w:rsid w:val="00836D65"/>
    <w:rsid w:val="00843598"/>
    <w:rsid w:val="00862042"/>
    <w:rsid w:val="00862F64"/>
    <w:rsid w:val="0086504B"/>
    <w:rsid w:val="00885E4B"/>
    <w:rsid w:val="00887134"/>
    <w:rsid w:val="00887417"/>
    <w:rsid w:val="008A1890"/>
    <w:rsid w:val="008B7282"/>
    <w:rsid w:val="008D4010"/>
    <w:rsid w:val="008D5DC9"/>
    <w:rsid w:val="008F0311"/>
    <w:rsid w:val="008F0340"/>
    <w:rsid w:val="008F162F"/>
    <w:rsid w:val="009046CB"/>
    <w:rsid w:val="00905BE4"/>
    <w:rsid w:val="0090601B"/>
    <w:rsid w:val="009119AE"/>
    <w:rsid w:val="00915092"/>
    <w:rsid w:val="00915837"/>
    <w:rsid w:val="009236C3"/>
    <w:rsid w:val="00924A08"/>
    <w:rsid w:val="00932E1F"/>
    <w:rsid w:val="00934EA4"/>
    <w:rsid w:val="00935A8D"/>
    <w:rsid w:val="00947A8B"/>
    <w:rsid w:val="0096599E"/>
    <w:rsid w:val="00972982"/>
    <w:rsid w:val="009838F4"/>
    <w:rsid w:val="00994AA4"/>
    <w:rsid w:val="0099578F"/>
    <w:rsid w:val="009A21F4"/>
    <w:rsid w:val="009A4E42"/>
    <w:rsid w:val="009C22ED"/>
    <w:rsid w:val="009C3553"/>
    <w:rsid w:val="009F6998"/>
    <w:rsid w:val="00A01DF7"/>
    <w:rsid w:val="00A052C6"/>
    <w:rsid w:val="00A0774D"/>
    <w:rsid w:val="00A077F6"/>
    <w:rsid w:val="00A206FB"/>
    <w:rsid w:val="00A22D91"/>
    <w:rsid w:val="00A22F4A"/>
    <w:rsid w:val="00A24EA6"/>
    <w:rsid w:val="00A308D5"/>
    <w:rsid w:val="00A34664"/>
    <w:rsid w:val="00A41518"/>
    <w:rsid w:val="00A45D54"/>
    <w:rsid w:val="00A617A0"/>
    <w:rsid w:val="00A70EC9"/>
    <w:rsid w:val="00A72006"/>
    <w:rsid w:val="00A93CA9"/>
    <w:rsid w:val="00AA1649"/>
    <w:rsid w:val="00AA21C9"/>
    <w:rsid w:val="00AB4874"/>
    <w:rsid w:val="00AC7D3F"/>
    <w:rsid w:val="00AD08D0"/>
    <w:rsid w:val="00AD36E7"/>
    <w:rsid w:val="00AE5CE3"/>
    <w:rsid w:val="00AF05CA"/>
    <w:rsid w:val="00AF38B6"/>
    <w:rsid w:val="00B05558"/>
    <w:rsid w:val="00B059FF"/>
    <w:rsid w:val="00B17922"/>
    <w:rsid w:val="00B27B3F"/>
    <w:rsid w:val="00B46403"/>
    <w:rsid w:val="00B86B6C"/>
    <w:rsid w:val="00B909EF"/>
    <w:rsid w:val="00BB0309"/>
    <w:rsid w:val="00BB0DF9"/>
    <w:rsid w:val="00BB2269"/>
    <w:rsid w:val="00BB5031"/>
    <w:rsid w:val="00BC0FF0"/>
    <w:rsid w:val="00BE1C6B"/>
    <w:rsid w:val="00BE2D0E"/>
    <w:rsid w:val="00BE4465"/>
    <w:rsid w:val="00BE48F9"/>
    <w:rsid w:val="00BF107F"/>
    <w:rsid w:val="00C0130E"/>
    <w:rsid w:val="00C06768"/>
    <w:rsid w:val="00C06F61"/>
    <w:rsid w:val="00C104F6"/>
    <w:rsid w:val="00C233E0"/>
    <w:rsid w:val="00C307DC"/>
    <w:rsid w:val="00C33C14"/>
    <w:rsid w:val="00C40F9D"/>
    <w:rsid w:val="00C56276"/>
    <w:rsid w:val="00C813F6"/>
    <w:rsid w:val="00C92122"/>
    <w:rsid w:val="00CA5FFB"/>
    <w:rsid w:val="00CB1F5F"/>
    <w:rsid w:val="00CB2C51"/>
    <w:rsid w:val="00CB3ACD"/>
    <w:rsid w:val="00CC07C0"/>
    <w:rsid w:val="00CC2AB9"/>
    <w:rsid w:val="00CC4C73"/>
    <w:rsid w:val="00CC68EC"/>
    <w:rsid w:val="00CD35E9"/>
    <w:rsid w:val="00CD3B35"/>
    <w:rsid w:val="00CD639F"/>
    <w:rsid w:val="00CF5C3E"/>
    <w:rsid w:val="00D01919"/>
    <w:rsid w:val="00D15041"/>
    <w:rsid w:val="00D34AAF"/>
    <w:rsid w:val="00D40D94"/>
    <w:rsid w:val="00D4440B"/>
    <w:rsid w:val="00D8241F"/>
    <w:rsid w:val="00D838C7"/>
    <w:rsid w:val="00D87F40"/>
    <w:rsid w:val="00DD1BAC"/>
    <w:rsid w:val="00DE6C66"/>
    <w:rsid w:val="00DE712E"/>
    <w:rsid w:val="00E01AE2"/>
    <w:rsid w:val="00E03D17"/>
    <w:rsid w:val="00E24229"/>
    <w:rsid w:val="00E2508C"/>
    <w:rsid w:val="00E2667C"/>
    <w:rsid w:val="00E524AF"/>
    <w:rsid w:val="00E54470"/>
    <w:rsid w:val="00E66A53"/>
    <w:rsid w:val="00E86280"/>
    <w:rsid w:val="00EA1715"/>
    <w:rsid w:val="00EC7579"/>
    <w:rsid w:val="00EC7CF8"/>
    <w:rsid w:val="00EC7FB0"/>
    <w:rsid w:val="00EF5FAB"/>
    <w:rsid w:val="00EF6FC7"/>
    <w:rsid w:val="00F00152"/>
    <w:rsid w:val="00F00FBC"/>
    <w:rsid w:val="00F1193C"/>
    <w:rsid w:val="00F32E5D"/>
    <w:rsid w:val="00F375F2"/>
    <w:rsid w:val="00F4091E"/>
    <w:rsid w:val="00F42365"/>
    <w:rsid w:val="00F50675"/>
    <w:rsid w:val="00F531D0"/>
    <w:rsid w:val="00F605BF"/>
    <w:rsid w:val="00F64046"/>
    <w:rsid w:val="00F6793F"/>
    <w:rsid w:val="00F919BB"/>
    <w:rsid w:val="00F91C64"/>
    <w:rsid w:val="00FB1FC7"/>
    <w:rsid w:val="00FB5D3D"/>
    <w:rsid w:val="00FC4270"/>
    <w:rsid w:val="00FD6032"/>
    <w:rsid w:val="00FD6A09"/>
    <w:rsid w:val="00FE0D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9DFC742"/>
  <w15:chartTrackingRefBased/>
  <w15:docId w15:val="{0B161C30-CA0A-C54A-BA32-A8C163C91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ヒラギノ角ゴ Pro W3"/>
      <w:color w:val="000000"/>
      <w:szCs w:val="24"/>
      <w:lang w:val="en-US" w:eastAsia="en-US"/>
    </w:rPr>
  </w:style>
  <w:style w:type="paragraph" w:styleId="Ttulo1">
    <w:name w:val="heading 1"/>
    <w:basedOn w:val="Normal"/>
    <w:next w:val="Normal"/>
    <w:link w:val="Ttulo1Car"/>
    <w:uiPriority w:val="9"/>
    <w:qFormat/>
    <w:rsid w:val="00EC7CF8"/>
    <w:pPr>
      <w:keepNext/>
      <w:spacing w:before="240" w:after="60"/>
      <w:outlineLvl w:val="0"/>
    </w:pPr>
    <w:rPr>
      <w:rFonts w:asciiTheme="majorHAnsi" w:eastAsiaTheme="majorEastAsia" w:hAnsiTheme="majorHAnsi" w:cstheme="majorBidi"/>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reeForm">
    <w:name w:val="Free Form"/>
    <w:rPr>
      <w:rFonts w:eastAsia="ヒラギノ角ゴ Pro W3"/>
      <w:color w:val="000000"/>
      <w:lang w:eastAsia="es-ES"/>
    </w:rPr>
  </w:style>
  <w:style w:type="paragraph" w:customStyle="1" w:styleId="Text">
    <w:name w:val="Text"/>
    <w:autoRedefine/>
    <w:rsid w:val="007A3CA7"/>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52" w:lineRule="auto"/>
      <w:jc w:val="both"/>
    </w:pPr>
    <w:rPr>
      <w:rFonts w:eastAsia="ヒラギノ角ゴ Pro W3"/>
      <w:color w:val="000000"/>
      <w:lang w:val="en-US" w:eastAsia="es-ES"/>
    </w:rPr>
  </w:style>
  <w:style w:type="paragraph" w:customStyle="1" w:styleId="Ttulo11">
    <w:name w:val="Título 11"/>
    <w:next w:val="Normal"/>
    <w:pPr>
      <w:keepNext/>
      <w:spacing w:before="240" w:after="80"/>
      <w:jc w:val="center"/>
      <w:outlineLvl w:val="0"/>
    </w:pPr>
    <w:rPr>
      <w:rFonts w:eastAsia="ヒラギノ角ゴ Pro W3"/>
      <w:smallCaps/>
      <w:color w:val="000000"/>
      <w:kern w:val="28"/>
      <w:lang w:val="en-US" w:eastAsia="es-ES"/>
    </w:rPr>
  </w:style>
  <w:style w:type="paragraph" w:customStyle="1" w:styleId="Ttulo10">
    <w:name w:val="Título1"/>
    <w:next w:val="Normal"/>
    <w:pPr>
      <w:jc w:val="center"/>
    </w:pPr>
    <w:rPr>
      <w:rFonts w:eastAsia="ヒラギノ角ゴ Pro W3"/>
      <w:color w:val="000000"/>
      <w:kern w:val="28"/>
      <w:sz w:val="48"/>
      <w:lang w:val="en-US" w:eastAsia="es-ES"/>
    </w:rPr>
  </w:style>
  <w:style w:type="paragraph" w:styleId="Encabezado">
    <w:name w:val="header"/>
    <w:basedOn w:val="Normal"/>
    <w:link w:val="EncabezadoCar"/>
    <w:locked/>
    <w:rsid w:val="009F6998"/>
    <w:pPr>
      <w:tabs>
        <w:tab w:val="center" w:pos="4419"/>
        <w:tab w:val="right" w:pos="8838"/>
      </w:tabs>
    </w:pPr>
  </w:style>
  <w:style w:type="character" w:customStyle="1" w:styleId="EncabezadoCar">
    <w:name w:val="Encabezado Car"/>
    <w:link w:val="Encabezado"/>
    <w:rsid w:val="009F6998"/>
    <w:rPr>
      <w:rFonts w:eastAsia="ヒラギノ角ゴ Pro W3"/>
      <w:color w:val="000000"/>
      <w:szCs w:val="24"/>
      <w:lang w:eastAsia="en-US"/>
    </w:rPr>
  </w:style>
  <w:style w:type="paragraph" w:styleId="Piedepgina">
    <w:name w:val="footer"/>
    <w:basedOn w:val="Normal"/>
    <w:link w:val="PiedepginaCar"/>
    <w:locked/>
    <w:rsid w:val="009F6998"/>
    <w:pPr>
      <w:tabs>
        <w:tab w:val="center" w:pos="4419"/>
        <w:tab w:val="right" w:pos="8838"/>
      </w:tabs>
    </w:pPr>
  </w:style>
  <w:style w:type="character" w:customStyle="1" w:styleId="PiedepginaCar">
    <w:name w:val="Pie de página Car"/>
    <w:link w:val="Piedepgina"/>
    <w:rsid w:val="009F6998"/>
    <w:rPr>
      <w:rFonts w:eastAsia="ヒラギノ角ゴ Pro W3"/>
      <w:color w:val="000000"/>
      <w:szCs w:val="24"/>
      <w:lang w:eastAsia="en-US"/>
    </w:rPr>
  </w:style>
  <w:style w:type="table" w:styleId="Tablaconcuadrcula">
    <w:name w:val="Table Grid"/>
    <w:basedOn w:val="Tablanormal"/>
    <w:uiPriority w:val="39"/>
    <w:rsid w:val="00924A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EC7CF8"/>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ar">
    <w:name w:val="Título Car"/>
    <w:basedOn w:val="Fuentedeprrafopredeter"/>
    <w:link w:val="Ttulo"/>
    <w:uiPriority w:val="10"/>
    <w:rsid w:val="00EC7CF8"/>
    <w:rPr>
      <w:rFonts w:asciiTheme="majorHAnsi" w:eastAsiaTheme="majorEastAsia" w:hAnsiTheme="majorHAnsi" w:cstheme="majorBidi"/>
      <w:b/>
      <w:bCs/>
      <w:color w:val="000000"/>
      <w:kern w:val="28"/>
      <w:sz w:val="32"/>
      <w:szCs w:val="32"/>
      <w:lang w:val="en-US" w:eastAsia="en-US"/>
    </w:rPr>
  </w:style>
  <w:style w:type="character" w:customStyle="1" w:styleId="Ttulo1Car">
    <w:name w:val="Título 1 Car"/>
    <w:basedOn w:val="Fuentedeprrafopredeter"/>
    <w:link w:val="Ttulo1"/>
    <w:uiPriority w:val="9"/>
    <w:rsid w:val="00EC7CF8"/>
    <w:rPr>
      <w:rFonts w:asciiTheme="majorHAnsi" w:eastAsiaTheme="majorEastAsia" w:hAnsiTheme="majorHAnsi" w:cstheme="majorBidi"/>
      <w:b/>
      <w:bCs/>
      <w:color w:val="000000"/>
      <w:kern w:val="32"/>
      <w:sz w:val="32"/>
      <w:szCs w:val="32"/>
      <w:lang w:val="en-US" w:eastAsia="en-US"/>
    </w:rPr>
  </w:style>
  <w:style w:type="paragraph" w:styleId="Prrafodelista">
    <w:name w:val="List Paragraph"/>
    <w:basedOn w:val="Normal"/>
    <w:uiPriority w:val="34"/>
    <w:qFormat/>
    <w:rsid w:val="001015F2"/>
    <w:pPr>
      <w:ind w:left="720"/>
      <w:contextualSpacing/>
    </w:pPr>
  </w:style>
  <w:style w:type="paragraph" w:customStyle="1" w:styleId="Default">
    <w:name w:val="Default"/>
    <w:rsid w:val="0066029C"/>
    <w:pPr>
      <w:widowControl w:val="0"/>
      <w:autoSpaceDE w:val="0"/>
      <w:autoSpaceDN w:val="0"/>
      <w:adjustRightInd w:val="0"/>
    </w:pPr>
    <w:rPr>
      <w:rFonts w:ascii="Arial" w:eastAsiaTheme="minorEastAsia" w:hAnsi="Arial" w:cs="Arial"/>
      <w:color w:val="000000"/>
      <w:sz w:val="24"/>
      <w:szCs w:val="24"/>
      <w:lang w:eastAsia="es-CL"/>
    </w:rPr>
  </w:style>
  <w:style w:type="paragraph" w:customStyle="1" w:styleId="CM7">
    <w:name w:val="CM7"/>
    <w:basedOn w:val="Default"/>
    <w:next w:val="Default"/>
    <w:uiPriority w:val="99"/>
    <w:rsid w:val="0066029C"/>
    <w:rPr>
      <w:color w:val="auto"/>
    </w:rPr>
  </w:style>
  <w:style w:type="paragraph" w:customStyle="1" w:styleId="Tablaconcuadrcula1">
    <w:name w:val="Tabla con cuadrícula1"/>
    <w:rsid w:val="00CA5FFB"/>
    <w:rPr>
      <w:rFonts w:eastAsia="ヒラギノ角ゴ Pro W3"/>
      <w:color w:val="000000"/>
      <w:lang w:eastAsia="es-ES"/>
    </w:rPr>
  </w:style>
  <w:style w:type="table" w:styleId="Tablamoderna">
    <w:name w:val="Table Contemporary"/>
    <w:basedOn w:val="Tablanormal"/>
    <w:rsid w:val="00CA5FF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NumberingSymbols">
    <w:name w:val="Numbering Symbols"/>
    <w:rsid w:val="001E69D6"/>
    <w:rPr>
      <w:rFonts w:ascii="Liberation Sans" w:hAnsi="Liberation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6</Pages>
  <Words>1066</Words>
  <Characters>5864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vt:lpstr>
    </vt:vector>
  </TitlesOfParts>
  <Company>UV</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WinuE</dc:creator>
  <cp:keywords/>
  <cp:lastModifiedBy>Alex Aravena Tapia (Alumno)</cp:lastModifiedBy>
  <cp:revision>5</cp:revision>
  <cp:lastPrinted>2011-12-08T12:33:00Z</cp:lastPrinted>
  <dcterms:created xsi:type="dcterms:W3CDTF">2025-05-29T15:56:00Z</dcterms:created>
  <dcterms:modified xsi:type="dcterms:W3CDTF">2025-05-29T19:21:00Z</dcterms:modified>
</cp:coreProperties>
</file>